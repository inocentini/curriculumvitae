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skn-mlj5address"/>
        <w:tblW w:w="0" w:type="auto"/>
        <w:tblCellSpacing w:w="0" w:type="dxa"/>
        <w:shd w:val="clear" w:color="auto" w:fill="FFFFFF"/>
        <w:tblLayout w:type="fixed"/>
        <w:tblCellMar>
          <w:left w:w="0" w:type="dxa"/>
          <w:bottom w:w="100" w:type="dxa"/>
          <w:right w:w="0" w:type="dxa"/>
        </w:tblCellMar>
        <w:tblLook w:val="05E0" w:firstRow="1" w:lastRow="1" w:firstColumn="1" w:lastColumn="1" w:noHBand="0" w:noVBand="1"/>
      </w:tblPr>
      <w:tblGrid>
        <w:gridCol w:w="3360"/>
        <w:gridCol w:w="400"/>
        <w:gridCol w:w="2000"/>
        <w:gridCol w:w="100"/>
        <w:gridCol w:w="400"/>
        <w:gridCol w:w="2000"/>
        <w:gridCol w:w="100"/>
        <w:gridCol w:w="400"/>
        <w:gridCol w:w="2000"/>
        <w:gridCol w:w="1146"/>
      </w:tblGrid>
      <w:tr w:rsidR="00390432" w14:paraId="3E96CBB6" w14:textId="77777777">
        <w:trPr>
          <w:tblCellSpacing w:w="0" w:type="dxa"/>
        </w:trPr>
        <w:tc>
          <w:tcPr>
            <w:tcW w:w="3360" w:type="dxa"/>
            <w:shd w:val="clear" w:color="auto" w:fill="F5F2EC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 w14:paraId="32A48942" w14:textId="3DAA7E65" w:rsidR="00390432" w:rsidRDefault="00A41957">
            <w:pPr>
              <w:rPr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749428" wp14:editId="50BFAD2D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-50800</wp:posOffset>
                  </wp:positionV>
                  <wp:extent cx="1524000" cy="1524000"/>
                  <wp:effectExtent l="0" t="0" r="0" b="0"/>
                  <wp:wrapNone/>
                  <wp:docPr id="2" name="Imagem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0" w:type="dxa"/>
            <w:shd w:val="clear" w:color="auto" w:fill="F5F2EC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 w14:paraId="6D3288F5" w14:textId="77777777" w:rsidR="00390432" w:rsidRDefault="00AC11C7">
            <w:pPr>
              <w:rPr>
                <w:rStyle w:val="documentskn-mlj5topbluesectionnth-last-child1paragraphnth-last-child1divnth-last-child1any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documentskn-mlj5topbluesectionnth-last-child1paragraphnth-last-child1divnth-last-child1any"/>
                <w:rFonts w:ascii="PT Sans Caption" w:eastAsia="PT Sans Caption" w:hAnsi="PT Sans Caption" w:cs="PT Sans Caption"/>
                <w:noProof/>
                <w:color w:val="020303"/>
                <w:sz w:val="20"/>
                <w:szCs w:val="20"/>
              </w:rPr>
              <w:drawing>
                <wp:inline distT="0" distB="0" distL="0" distR="0" wp14:anchorId="20F126A8" wp14:editId="4C8C3E61">
                  <wp:extent cx="180975" cy="180975"/>
                  <wp:effectExtent l="0" t="0" r="0" b="0"/>
                  <wp:docPr id="100002" name="Imagem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Imagem 10000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shd w:val="clear" w:color="auto" w:fill="F5F2EC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 w14:paraId="46BD12FE" w14:textId="0A345F8F" w:rsidR="00390432" w:rsidRPr="00E16705" w:rsidRDefault="00E16705">
            <w:pPr>
              <w:rPr>
                <w:rStyle w:val="documentskn-mlj5topbluesectionnth-last-child1paragraphnth-last-child1divnth-last-child1any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 w:rsidRPr="00E16705"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mateus.inocentini</w:t>
            </w:r>
            <w:r w:rsidR="00AC11C7" w:rsidRPr="00E16705"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@gmail.com</w:t>
            </w:r>
          </w:p>
        </w:tc>
        <w:tc>
          <w:tcPr>
            <w:tcW w:w="100" w:type="dxa"/>
            <w:shd w:val="clear" w:color="auto" w:fill="F5F2EC"/>
            <w:tcMar>
              <w:top w:w="60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 w14:paraId="5E8E7B01" w14:textId="77777777" w:rsidR="00390432" w:rsidRDefault="00390432">
            <w:pP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400" w:type="dxa"/>
            <w:shd w:val="clear" w:color="auto" w:fill="F5F2EC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 w14:paraId="1B11C250" w14:textId="77777777" w:rsidR="00390432" w:rsidRDefault="00AC11C7">
            <w:pPr>
              <w:rPr>
                <w:rStyle w:val="documentskn-mlj5topbluesectionnth-last-child1paragraphnth-last-child1divnth-last-child1any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documentskn-mlj5topbluesectionnth-last-child1paragraphnth-last-child1divnth-last-child1any"/>
                <w:rFonts w:ascii="PT Sans Caption" w:eastAsia="PT Sans Caption" w:hAnsi="PT Sans Caption" w:cs="PT Sans Caption"/>
                <w:noProof/>
                <w:color w:val="020303"/>
                <w:sz w:val="20"/>
                <w:szCs w:val="20"/>
              </w:rPr>
              <w:drawing>
                <wp:inline distT="0" distB="0" distL="0" distR="0" wp14:anchorId="5C3BECB6" wp14:editId="6E323440">
                  <wp:extent cx="180975" cy="180975"/>
                  <wp:effectExtent l="0" t="0" r="0" b="0"/>
                  <wp:docPr id="100004" name="Imagem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Imagem 10000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shd w:val="clear" w:color="auto" w:fill="F5F2EC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 w14:paraId="13582E96" w14:textId="7CFD84EC" w:rsidR="00390432" w:rsidRDefault="00AC11C7">
            <w:pPr>
              <w:rPr>
                <w:rStyle w:val="documentskn-mlj5topbluesectionnth-last-child1paragraphnth-last-child1divnth-last-child1any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(16) </w:t>
            </w:r>
            <w:r w:rsidR="00810C8D" w:rsidRPr="00B83DAF"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99137</w:t>
            </w: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-</w:t>
            </w:r>
            <w:r w:rsidR="00810C8D"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7016</w:t>
            </w:r>
          </w:p>
        </w:tc>
        <w:tc>
          <w:tcPr>
            <w:tcW w:w="100" w:type="dxa"/>
            <w:shd w:val="clear" w:color="auto" w:fill="F5F2EC"/>
            <w:tcMar>
              <w:top w:w="60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 w14:paraId="38FFFAD2" w14:textId="77777777" w:rsidR="00390432" w:rsidRDefault="00390432">
            <w:pP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400" w:type="dxa"/>
            <w:shd w:val="clear" w:color="auto" w:fill="F5F2EC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 w14:paraId="4F462B52" w14:textId="77777777" w:rsidR="00390432" w:rsidRDefault="00AC11C7">
            <w:pPr>
              <w:rPr>
                <w:rStyle w:val="documentskn-mlj5topbluesectionnth-last-child1paragraphnth-last-child1divnth-last-child1any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documentskn-mlj5topbluesectionnth-last-child1paragraphnth-last-child1divnth-last-child1any"/>
                <w:rFonts w:ascii="PT Sans Caption" w:eastAsia="PT Sans Caption" w:hAnsi="PT Sans Caption" w:cs="PT Sans Caption"/>
                <w:noProof/>
                <w:color w:val="020303"/>
                <w:sz w:val="20"/>
                <w:szCs w:val="20"/>
              </w:rPr>
              <w:drawing>
                <wp:inline distT="0" distB="0" distL="0" distR="0" wp14:anchorId="2987791A" wp14:editId="46DF0C03">
                  <wp:extent cx="122486" cy="180975"/>
                  <wp:effectExtent l="0" t="0" r="0" b="0"/>
                  <wp:docPr id="100006" name="Imagem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Imagem 10000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6" cy="180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shd w:val="clear" w:color="auto" w:fill="F5F2EC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 w14:paraId="51F8CB3E" w14:textId="44C1AA55" w:rsidR="00390432" w:rsidRDefault="00E16705">
            <w:pPr>
              <w:pStyle w:val="documentskn-mlj5zipsuffix"/>
              <w:spacing w:line="245" w:lineRule="atLeast"/>
              <w:rPr>
                <w:rStyle w:val="documentskn-mlj5topbluesectionnth-last-child1paragraphnth-last-child1divnth-last-child1any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Ribeirão Preto/SP</w:t>
            </w:r>
            <w:r w:rsidR="00AC11C7">
              <w:rPr>
                <w:rStyle w:val="documentskn-mlj5topbluesectionnth-last-child1paragraphnth-last-child1divnth-last-child1any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 </w:t>
            </w:r>
          </w:p>
        </w:tc>
        <w:tc>
          <w:tcPr>
            <w:tcW w:w="1146" w:type="dxa"/>
            <w:shd w:val="clear" w:color="auto" w:fill="F5F2EC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 w14:paraId="5099FD49" w14:textId="77777777" w:rsidR="00390432" w:rsidRDefault="00390432">
            <w:pPr>
              <w:spacing w:line="245" w:lineRule="atLeast"/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</w:tr>
    </w:tbl>
    <w:p w14:paraId="3A11D810" w14:textId="35E56D9A" w:rsidR="00390432" w:rsidRDefault="00AC11C7">
      <w:pPr>
        <w:pStyle w:val="div"/>
        <w:shd w:val="clear" w:color="auto" w:fill="F5F2EC"/>
        <w:spacing w:line="20" w:lineRule="atLeast"/>
        <w:rPr>
          <w:rFonts w:ascii="PT Sans Caption" w:eastAsia="PT Sans Caption" w:hAnsi="PT Sans Caption" w:cs="PT Sans Caption"/>
          <w:color w:val="020303"/>
          <w:sz w:val="20"/>
          <w:szCs w:val="20"/>
        </w:rPr>
      </w:pPr>
      <w:r>
        <w:rPr>
          <w:color w:val="FFFFFF"/>
          <w:sz w:val="2"/>
        </w:rPr>
        <w:t>.</w:t>
      </w:r>
    </w:p>
    <w:tbl>
      <w:tblPr>
        <w:tblStyle w:val="documentskn-mlj5sectionSECTIONNAMEfirstparagraph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60"/>
        <w:gridCol w:w="8540"/>
      </w:tblGrid>
      <w:tr w:rsidR="00390432" w14:paraId="7F382BBA" w14:textId="77777777">
        <w:trPr>
          <w:tblCellSpacing w:w="0" w:type="dxa"/>
        </w:trPr>
        <w:tc>
          <w:tcPr>
            <w:tcW w:w="3360" w:type="dxa"/>
            <w:shd w:val="clear" w:color="auto" w:fill="BCA97E"/>
            <w:tcMar>
              <w:top w:w="200" w:type="dxa"/>
              <w:left w:w="0" w:type="dxa"/>
              <w:bottom w:w="200" w:type="dxa"/>
              <w:right w:w="0" w:type="dxa"/>
            </w:tcMar>
            <w:vAlign w:val="bottom"/>
            <w:hideMark/>
          </w:tcPr>
          <w:p w14:paraId="599ABA93" w14:textId="77777777" w:rsidR="00390432" w:rsidRDefault="00390432">
            <w:pPr>
              <w:rPr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8540" w:type="dxa"/>
            <w:shd w:val="clear" w:color="auto" w:fill="BCA97E"/>
            <w:tcMar>
              <w:top w:w="200" w:type="dxa"/>
              <w:left w:w="0" w:type="dxa"/>
              <w:bottom w:w="200" w:type="dxa"/>
              <w:right w:w="600" w:type="dxa"/>
            </w:tcMar>
            <w:hideMark/>
          </w:tcPr>
          <w:p w14:paraId="1FF46E4C" w14:textId="044016F7" w:rsidR="00390432" w:rsidRDefault="00A41957">
            <w:pPr>
              <w:spacing w:line="560" w:lineRule="exact"/>
              <w:rPr>
                <w:rStyle w:val="documentskn-mlj5actualNameRowdiv"/>
                <w:rFonts w:ascii="PT Sans Caption" w:eastAsia="PT Sans Caption" w:hAnsi="PT Sans Caption" w:cs="PT Sans Caption"/>
                <w:color w:val="020303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Oswald" w:eastAsia="Oswald" w:hAnsi="Oswald" w:cs="Oswald"/>
                <w:caps/>
                <w:color w:val="FFFFFF"/>
                <w:spacing w:val="10"/>
                <w:sz w:val="48"/>
                <w:szCs w:val="48"/>
              </w:rPr>
              <w:t>Mateus Felipe Inocentini</w:t>
            </w:r>
          </w:p>
        </w:tc>
      </w:tr>
    </w:tbl>
    <w:p w14:paraId="28F281C6" w14:textId="77777777" w:rsidR="00390432" w:rsidRDefault="00390432">
      <w:pPr>
        <w:spacing w:line="880" w:lineRule="exact"/>
        <w:sectPr w:rsidR="00390432">
          <w:headerReference w:type="default" r:id="rId11"/>
          <w:footerReference w:type="default" r:id="rId12"/>
          <w:pgSz w:w="11906" w:h="16838"/>
          <w:pgMar w:top="0" w:right="0" w:bottom="0" w:left="0" w:header="0" w:footer="0" w:gutter="0"/>
          <w:cols w:space="720"/>
        </w:sectPr>
      </w:pPr>
    </w:p>
    <w:p w14:paraId="7A693E80" w14:textId="77777777" w:rsidR="00390432" w:rsidRDefault="00390432">
      <w:pPr>
        <w:spacing w:line="880" w:lineRule="exact"/>
      </w:pPr>
    </w:p>
    <w:p w14:paraId="328FAFD5" w14:textId="77777777" w:rsidR="00390432" w:rsidRDefault="00390432">
      <w:pPr>
        <w:rPr>
          <w:vanish/>
        </w:rPr>
      </w:pPr>
    </w:p>
    <w:tbl>
      <w:tblPr>
        <w:tblStyle w:val="documentskn-mlj5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260"/>
        <w:gridCol w:w="7946"/>
      </w:tblGrid>
      <w:tr w:rsidR="00390432" w14:paraId="619D3325" w14:textId="77777777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4D59579E" w14:textId="77777777" w:rsidR="00390432" w:rsidRDefault="00AC11C7">
            <w:pPr>
              <w:pStyle w:val="documentskn-mlj5sectiontitle"/>
              <w:rPr>
                <w:rStyle w:val="documentskn-mlj5bottomboxsectionsectiontableheading"/>
                <w:color w:val="BCA97E"/>
              </w:rPr>
            </w:pPr>
            <w:r>
              <w:rPr>
                <w:rStyle w:val="documentskn-mlj5bottomboxsectionsectiontableheading"/>
                <w:color w:val="BCA97E"/>
              </w:rPr>
              <w:t>Resumo profissional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7832F0C" w14:textId="77777777" w:rsidR="00390432" w:rsidRDefault="00390432">
            <w:pPr>
              <w:pStyle w:val="documentskn-mlj5bottomboxsectionpindcellParagraph"/>
              <w:spacing w:line="280" w:lineRule="atLeast"/>
              <w:rPr>
                <w:rStyle w:val="documentskn-mlj5bottomboxsectionpindcell"/>
                <w:rFonts w:ascii="PT Sans Caption" w:eastAsia="PT Sans Caption" w:hAnsi="PT Sans Caption" w:cs="PT Sans Caption"/>
                <w:b/>
                <w:bCs/>
                <w:color w:val="BCA97E"/>
                <w:sz w:val="20"/>
                <w:szCs w:val="20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7EB0D9B7" w14:textId="77777777" w:rsidR="00390432" w:rsidRDefault="00AC11C7">
            <w:pPr>
              <w:pStyle w:val="p"/>
              <w:spacing w:line="280" w:lineRule="atLeast"/>
              <w:rPr>
                <w:rStyle w:val="documentskn-mlj5bottomboxsectionsectiontableparagraphWrapper"/>
                <w:rFonts w:ascii="PT Sans Caption" w:eastAsia="PT Sans Caption" w:hAnsi="PT Sans Caption" w:cs="PT Sans Caption"/>
                <w:sz w:val="20"/>
                <w:szCs w:val="20"/>
              </w:rPr>
            </w:pPr>
            <w:r>
              <w:rPr>
                <w:rStyle w:val="documentskn-mlj5bottomboxsectionsectiontableparagraphWrapper"/>
                <w:rFonts w:ascii="PT Sans Caption" w:eastAsia="PT Sans Caption" w:hAnsi="PT Sans Caption" w:cs="PT Sans Caption"/>
                <w:sz w:val="20"/>
                <w:szCs w:val="20"/>
              </w:rPr>
              <w:t>Vendedora ágil, comprometido com o atendimento e a assistência ao cliente. Profissional confiável e atencioso, com habilidades em relações interpessoais e resoluções de problemas.</w:t>
            </w:r>
          </w:p>
        </w:tc>
      </w:tr>
    </w:tbl>
    <w:p w14:paraId="66C00168" w14:textId="77777777" w:rsidR="00390432" w:rsidRDefault="00390432">
      <w:pPr>
        <w:rPr>
          <w:vanish/>
        </w:rPr>
      </w:pPr>
    </w:p>
    <w:tbl>
      <w:tblPr>
        <w:tblStyle w:val="documentskn-mlj5experienceheading"/>
        <w:tblpPr w:vertAnchor="text" w:tblpY="1"/>
        <w:tblOverlap w:val="never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206"/>
      </w:tblGrid>
      <w:tr w:rsidR="00390432" w14:paraId="09ED7244" w14:textId="77777777">
        <w:trPr>
          <w:tblCellSpacing w:w="0" w:type="dxa"/>
        </w:trPr>
        <w:tc>
          <w:tcPr>
            <w:tcW w:w="2500" w:type="dxa"/>
            <w:tcBorders>
              <w:top w:val="single" w:sz="40" w:space="0" w:color="F5F2EC"/>
            </w:tcBorders>
            <w:tcMar>
              <w:top w:w="0" w:type="dxa"/>
              <w:left w:w="0" w:type="dxa"/>
              <w:bottom w:w="200" w:type="dxa"/>
              <w:right w:w="0" w:type="dxa"/>
            </w:tcMar>
            <w:vAlign w:val="bottom"/>
            <w:hideMark/>
          </w:tcPr>
          <w:p w14:paraId="6F02F35B" w14:textId="77777777" w:rsidR="00390432" w:rsidRDefault="00AC11C7">
            <w:pPr>
              <w:rPr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documentskn-mlj5experienceheadingsectiontitle"/>
                <w:rFonts w:ascii="Oswald" w:eastAsia="Oswald" w:hAnsi="Oswald" w:cs="Oswald"/>
                <w:caps/>
                <w:color w:val="BCA97E"/>
              </w:rPr>
              <w:t>Histórico profissional</w:t>
            </w:r>
          </w:p>
        </w:tc>
        <w:tc>
          <w:tcPr>
            <w:tcW w:w="8206" w:type="dxa"/>
            <w:tcBorders>
              <w:top w:val="single" w:sz="40" w:space="0" w:color="F5F2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F3EDE92" w14:textId="77777777" w:rsidR="00390432" w:rsidRDefault="00390432">
            <w:pPr>
              <w:rPr>
                <w:rStyle w:val="documentskn-mlj5experienceheadingsectiontitle"/>
                <w:rFonts w:ascii="Oswald" w:eastAsia="Oswald" w:hAnsi="Oswald" w:cs="Oswald"/>
                <w:caps/>
                <w:color w:val="BCA97E"/>
              </w:rPr>
            </w:pPr>
          </w:p>
        </w:tc>
      </w:tr>
    </w:tbl>
    <w:p w14:paraId="75454B67" w14:textId="77777777" w:rsidR="00390432" w:rsidRDefault="00390432">
      <w:pPr>
        <w:rPr>
          <w:vanish/>
        </w:rPr>
      </w:pPr>
    </w:p>
    <w:p w14:paraId="26A38BF9" w14:textId="77777777" w:rsidR="00390432" w:rsidRDefault="00390432">
      <w:pPr>
        <w:rPr>
          <w:vanish/>
        </w:rPr>
      </w:pPr>
    </w:p>
    <w:tbl>
      <w:tblPr>
        <w:tblStyle w:val="documentskn-mlj5bottomboxparagraphexprparatable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260"/>
        <w:gridCol w:w="7946"/>
      </w:tblGrid>
      <w:tr w:rsidR="00390432" w14:paraId="25B194C9" w14:textId="77777777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3D907E" w14:textId="3C100608" w:rsidR="00390432" w:rsidRDefault="00AC11C7">
            <w:pPr>
              <w:pStyle w:val="documentskn-mlj5bottomboxsectionexprparatabledatewrapperdiv"/>
              <w:spacing w:line="280" w:lineRule="atLeast"/>
              <w:rPr>
                <w:rStyle w:val="documentskn-mlj5bottomboxparagraphexprparatabledatewrapp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0</w:t>
            </w:r>
            <w:r w:rsidR="00BD4C33"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1</w:t>
            </w:r>
            <w:r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/2020</w:t>
            </w: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 - </w:t>
            </w:r>
            <w:r w:rsidR="00BD4C33"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04</w:t>
            </w:r>
            <w:r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/2020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3DD2517" w14:textId="77777777" w:rsidR="00390432" w:rsidRDefault="00390432">
            <w:pPr>
              <w:pStyle w:val="documentskn-mlj5bottomboxsectionexprparatabledatewrapperdiv"/>
              <w:pBdr>
                <w:top w:val="none" w:sz="0" w:space="0" w:color="auto"/>
              </w:pBdr>
              <w:spacing w:line="280" w:lineRule="atLeast"/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7946" w:type="dxa"/>
            <w:tcBorders>
              <w:top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E4ABD0" w14:textId="77777777" w:rsidR="00390432" w:rsidRDefault="00AC11C7">
            <w:pPr>
              <w:pStyle w:val="documentskn-mlj5bottomboxsectionexprparatablesinglecolumnanynth-child1"/>
              <w:spacing w:line="280" w:lineRule="atLeast"/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</w:rPr>
            </w:pPr>
            <w:r>
              <w:rPr>
                <w:rStyle w:val="documentskn-mlj5txtBold"/>
                <w:rFonts w:ascii="PT Sans Caption" w:eastAsia="PT Sans Caption" w:hAnsi="PT Sans Caption" w:cs="PT Sans Caption"/>
                <w:color w:val="020303"/>
              </w:rPr>
              <w:t>Vendedora/ Telemarketing</w:t>
            </w:r>
          </w:p>
          <w:p w14:paraId="70A016D6" w14:textId="784C1060" w:rsidR="00390432" w:rsidRDefault="00BD4C33">
            <w:pPr>
              <w:pStyle w:val="documentskn-mlj5paddedline"/>
              <w:spacing w:line="280" w:lineRule="atLeast"/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</w:rPr>
            </w:pPr>
            <w:r w:rsidRPr="00BD4C33">
              <w:rPr>
                <w:rStyle w:val="documentskn-mlj5txtBold"/>
                <w:rFonts w:ascii="PT Sans Caption" w:eastAsia="PT Sans Caption" w:hAnsi="PT Sans Caption" w:cs="PT Sans Caption"/>
                <w:color w:val="020303"/>
              </w:rPr>
              <w:t>BW Telecomunicações</w:t>
            </w:r>
            <w:r w:rsidR="00AC11C7">
              <w:rPr>
                <w:rStyle w:val="span"/>
                <w:rFonts w:ascii="PT Sans Caption" w:eastAsia="PT Sans Caption" w:hAnsi="PT Sans Caption" w:cs="PT Sans Caption"/>
                <w:color w:val="020303"/>
              </w:rPr>
              <w:t xml:space="preserve">- </w:t>
            </w:r>
            <w:r w:rsidR="00AC11C7">
              <w:rPr>
                <w:rStyle w:val="documentskn-mlj5jobcity"/>
                <w:rFonts w:ascii="PT Sans Caption" w:eastAsia="PT Sans Caption" w:hAnsi="PT Sans Caption" w:cs="PT Sans Caption"/>
                <w:color w:val="020303"/>
              </w:rPr>
              <w:t>Ribeirão Preto</w:t>
            </w:r>
            <w:r w:rsidR="00AC11C7">
              <w:rPr>
                <w:rStyle w:val="span"/>
                <w:rFonts w:ascii="PT Sans Caption" w:eastAsia="PT Sans Caption" w:hAnsi="PT Sans Caption" w:cs="PT Sans Caption"/>
                <w:color w:val="020303"/>
              </w:rPr>
              <w:t>, SP</w:t>
            </w:r>
          </w:p>
          <w:p w14:paraId="0BFCF003" w14:textId="77777777" w:rsidR="00BD4C33" w:rsidRPr="00BD4C33" w:rsidRDefault="00BD4C33" w:rsidP="00BD4C33">
            <w:pPr>
              <w:pStyle w:val="p"/>
              <w:spacing w:before="100" w:line="280" w:lineRule="atLeast"/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 w:rsidRPr="00BD4C33"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Vendedora de planos de telefonia móvel e fixo via atendimento remoto.</w:t>
            </w:r>
          </w:p>
          <w:p w14:paraId="01905B71" w14:textId="77777777" w:rsidR="00BD4C33" w:rsidRPr="00BD4C33" w:rsidRDefault="00BD4C33" w:rsidP="00BD4C33">
            <w:pPr>
              <w:pStyle w:val="p"/>
              <w:spacing w:before="100" w:line="280" w:lineRule="atLeast"/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 w:rsidRPr="00BD4C33"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Característica destacando-se na boa comunicação com o cliente e suas</w:t>
            </w:r>
          </w:p>
          <w:p w14:paraId="32814E9C" w14:textId="439BD187" w:rsidR="00390432" w:rsidRDefault="00BD4C33" w:rsidP="00BD4C33">
            <w:pPr>
              <w:pStyle w:val="p"/>
              <w:spacing w:line="280" w:lineRule="atLeast"/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 w:rsidRPr="00BD4C33"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necessidades e no alcance de metas e objetivos da empresa</w:t>
            </w:r>
            <w:r w:rsidR="00AC11C7"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.</w:t>
            </w:r>
          </w:p>
        </w:tc>
      </w:tr>
    </w:tbl>
    <w:p w14:paraId="28A59BE4" w14:textId="77777777" w:rsidR="00390432" w:rsidRDefault="00390432">
      <w:pPr>
        <w:rPr>
          <w:vanish/>
        </w:rPr>
      </w:pPr>
    </w:p>
    <w:tbl>
      <w:tblPr>
        <w:tblStyle w:val="documentskn-mlj5bottomboxparagraphexprparatable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260"/>
        <w:gridCol w:w="7946"/>
      </w:tblGrid>
      <w:tr w:rsidR="00B83DAF" w14:paraId="21174EE0" w14:textId="77777777" w:rsidTr="001A6B51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2C2957B6" w14:textId="1ADF0123" w:rsidR="00B83DAF" w:rsidRDefault="00BD4C33" w:rsidP="001A6B51">
            <w:pPr>
              <w:pStyle w:val="documentskn-mlj5bottomboxsectionexprparatabledatewrapperdiv"/>
              <w:spacing w:line="280" w:lineRule="atLeast"/>
              <w:rPr>
                <w:rStyle w:val="documentskn-mlj5bottomboxsectionparagraphexprparatablenth-last-child1datewrapp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06</w:t>
            </w:r>
            <w:r w:rsidR="00B83DAF"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/20</w:t>
            </w:r>
            <w:r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20</w:t>
            </w:r>
            <w:r w:rsidR="00B83DAF"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11</w:t>
            </w:r>
            <w:r w:rsidR="00B83DAF"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/20</w:t>
            </w:r>
            <w:r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20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916BA95" w14:textId="77777777" w:rsidR="00B83DAF" w:rsidRDefault="00B83DAF" w:rsidP="001A6B51">
            <w:pPr>
              <w:pStyle w:val="documentskn-mlj5bottomboxsectionexprparatabledatewrapperdiv"/>
              <w:pBdr>
                <w:top w:val="none" w:sz="0" w:space="0" w:color="auto"/>
              </w:pBdr>
              <w:spacing w:line="280" w:lineRule="atLeast"/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7946" w:type="dxa"/>
            <w:tcBorders>
              <w:top w:val="single" w:sz="8" w:space="0" w:color="FFFFFF"/>
            </w:tcBorders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0800BB53" w14:textId="72BFF1FA" w:rsidR="00B83DAF" w:rsidRDefault="00BD4C33" w:rsidP="001A6B51">
            <w:pPr>
              <w:pStyle w:val="documentskn-mlj5bottomboxsectionexprparatablesinglecolumnanynth-child1"/>
              <w:spacing w:line="280" w:lineRule="atLeast"/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</w:rPr>
            </w:pPr>
            <w:r w:rsidRPr="00BD4C33">
              <w:rPr>
                <w:rStyle w:val="documentskn-mlj5txtBold"/>
                <w:rFonts w:ascii="PT Sans Caption" w:eastAsia="PT Sans Caption" w:hAnsi="PT Sans Caption" w:cs="PT Sans Caption"/>
                <w:color w:val="020303"/>
              </w:rPr>
              <w:t>Vendedora/ Telemarketing</w:t>
            </w:r>
          </w:p>
          <w:p w14:paraId="1F1F26C9" w14:textId="15C2F1A6" w:rsidR="00B83DAF" w:rsidRDefault="00BD4C33" w:rsidP="001A6B51">
            <w:pPr>
              <w:pStyle w:val="documentskn-mlj5paddedline"/>
              <w:spacing w:line="280" w:lineRule="atLeast"/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</w:rPr>
            </w:pPr>
            <w:r w:rsidRPr="00BD4C33">
              <w:rPr>
                <w:rStyle w:val="documentskn-mlj5txtBold"/>
                <w:rFonts w:ascii="PT Sans Caption" w:eastAsia="PT Sans Caption" w:hAnsi="PT Sans Caption" w:cs="PT Sans Caption"/>
                <w:color w:val="020303"/>
              </w:rPr>
              <w:t>Principal Promotora</w:t>
            </w:r>
            <w:r w:rsidR="00B83DAF">
              <w:rPr>
                <w:rStyle w:val="span"/>
                <w:rFonts w:ascii="PT Sans Caption" w:eastAsia="PT Sans Caption" w:hAnsi="PT Sans Caption" w:cs="PT Sans Caption"/>
                <w:color w:val="020303"/>
              </w:rPr>
              <w:t xml:space="preserve"> - </w:t>
            </w:r>
            <w:r w:rsidR="00B83DAF">
              <w:rPr>
                <w:rStyle w:val="documentskn-mlj5jobcity"/>
                <w:rFonts w:ascii="PT Sans Caption" w:eastAsia="PT Sans Caption" w:hAnsi="PT Sans Caption" w:cs="PT Sans Caption"/>
                <w:color w:val="020303"/>
              </w:rPr>
              <w:t>Ribeirão Preto</w:t>
            </w:r>
            <w:r w:rsidR="00B83DAF">
              <w:rPr>
                <w:rStyle w:val="span"/>
                <w:rFonts w:ascii="PT Sans Caption" w:eastAsia="PT Sans Caption" w:hAnsi="PT Sans Caption" w:cs="PT Sans Caption"/>
                <w:color w:val="020303"/>
              </w:rPr>
              <w:t>, SP</w:t>
            </w:r>
          </w:p>
          <w:p w14:paraId="091FB960" w14:textId="5D0A6463" w:rsidR="00B83DAF" w:rsidRDefault="00BD4C33" w:rsidP="001A6B51">
            <w:pPr>
              <w:pStyle w:val="divdocumentullinth-last-child1"/>
              <w:numPr>
                <w:ilvl w:val="0"/>
                <w:numId w:val="1"/>
              </w:numPr>
              <w:spacing w:before="100" w:line="280" w:lineRule="atLeast"/>
              <w:ind w:left="200" w:hanging="192"/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 w:rsidRPr="00BD4C33"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Vendedora de empréstimos consignados para aposentados e pensionistas via atendimento remoto. Característica destacando-se em boa comunicação com o cliente e atingindo metas propostas pela empresa</w:t>
            </w:r>
            <w:r w:rsidR="00B83DAF"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.</w:t>
            </w:r>
          </w:p>
        </w:tc>
      </w:tr>
      <w:tr w:rsidR="00390432" w14:paraId="336345F9" w14:textId="77777777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745A4E7F" w14:textId="41DF208D" w:rsidR="00390432" w:rsidRDefault="00B83DAF">
            <w:pPr>
              <w:pStyle w:val="documentskn-mlj5bottomboxsectionexprparatabledatewrapperdiv"/>
              <w:spacing w:line="280" w:lineRule="atLeast"/>
              <w:rPr>
                <w:rStyle w:val="documentskn-mlj5bottomboxsectionparagraphexprparatablenth-last-child1datewrapp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10</w:t>
            </w:r>
            <w:r w:rsidR="00AC11C7"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/20</w:t>
            </w:r>
            <w:r>
              <w:rPr>
                <w:rStyle w:val="documentskn-mlj5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20</w:t>
            </w:r>
            <w:r w:rsidR="00AC11C7"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Atualmente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78241B7" w14:textId="77777777" w:rsidR="00390432" w:rsidRDefault="00390432">
            <w:pPr>
              <w:pStyle w:val="documentskn-mlj5bottomboxsectionexprparatabledatewrapperdiv"/>
              <w:pBdr>
                <w:top w:val="none" w:sz="0" w:space="0" w:color="auto"/>
              </w:pBdr>
              <w:spacing w:line="280" w:lineRule="atLeast"/>
              <w:rPr>
                <w:rStyle w:val="documentskn-mlj5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7946" w:type="dxa"/>
            <w:tcBorders>
              <w:top w:val="single" w:sz="8" w:space="0" w:color="FFFFFF"/>
            </w:tcBorders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6B1FF2C1" w14:textId="2527B084" w:rsidR="00390432" w:rsidRDefault="00B83DAF">
            <w:pPr>
              <w:pStyle w:val="documentskn-mlj5bottomboxsectionexprparatablesinglecolumnanynth-child1"/>
              <w:spacing w:line="280" w:lineRule="atLeast"/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</w:rPr>
            </w:pPr>
            <w:r>
              <w:rPr>
                <w:rStyle w:val="documentskn-mlj5txtBold"/>
                <w:rFonts w:ascii="PT Sans Caption" w:eastAsia="PT Sans Caption" w:hAnsi="PT Sans Caption" w:cs="PT Sans Caption"/>
                <w:color w:val="020303"/>
              </w:rPr>
              <w:t>Recepcionista</w:t>
            </w:r>
          </w:p>
          <w:p w14:paraId="43B0B7D2" w14:textId="108B881F" w:rsidR="00390432" w:rsidRDefault="00B83DAF">
            <w:pPr>
              <w:pStyle w:val="documentskn-mlj5paddedline"/>
              <w:spacing w:line="280" w:lineRule="atLeast"/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</w:rPr>
            </w:pPr>
            <w:r>
              <w:rPr>
                <w:rStyle w:val="documentskn-mlj5txtBold"/>
                <w:rFonts w:ascii="PT Sans Caption" w:eastAsia="PT Sans Caption" w:hAnsi="PT Sans Caption" w:cs="PT Sans Caption"/>
                <w:color w:val="020303"/>
              </w:rPr>
              <w:t xml:space="preserve">Cutelo’s BBQ </w:t>
            </w:r>
            <w:r w:rsidR="00AC11C7">
              <w:rPr>
                <w:rStyle w:val="span"/>
                <w:rFonts w:ascii="PT Sans Caption" w:eastAsia="PT Sans Caption" w:hAnsi="PT Sans Caption" w:cs="PT Sans Caption"/>
                <w:color w:val="020303"/>
              </w:rPr>
              <w:t xml:space="preserve">- </w:t>
            </w:r>
            <w:r w:rsidR="00AC11C7">
              <w:rPr>
                <w:rStyle w:val="documentskn-mlj5jobcity"/>
                <w:rFonts w:ascii="PT Sans Caption" w:eastAsia="PT Sans Caption" w:hAnsi="PT Sans Caption" w:cs="PT Sans Caption"/>
                <w:color w:val="020303"/>
              </w:rPr>
              <w:t>Ribeirão Preto</w:t>
            </w:r>
            <w:r w:rsidR="00AC11C7">
              <w:rPr>
                <w:rStyle w:val="span"/>
                <w:rFonts w:ascii="PT Sans Caption" w:eastAsia="PT Sans Caption" w:hAnsi="PT Sans Caption" w:cs="PT Sans Caption"/>
                <w:color w:val="020303"/>
              </w:rPr>
              <w:t>, SP</w:t>
            </w:r>
          </w:p>
          <w:p w14:paraId="6D88C7BB" w14:textId="7756F5A0" w:rsidR="00390432" w:rsidRDefault="00B83DAF">
            <w:pPr>
              <w:pStyle w:val="divdocumentullinth-last-child1"/>
              <w:numPr>
                <w:ilvl w:val="0"/>
                <w:numId w:val="1"/>
              </w:numPr>
              <w:spacing w:before="100" w:line="280" w:lineRule="atLeast"/>
              <w:ind w:left="200" w:hanging="192"/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Responsável pela recepção do cliente em todo atendimento durante sua permanência no estabelecimento, prestando </w:t>
            </w:r>
            <w:r w:rsidR="00BD4C33"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auxílio</w:t>
            </w:r>
            <w:r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 em seus pedidos e solicitações em geral. </w:t>
            </w:r>
          </w:p>
        </w:tc>
      </w:tr>
    </w:tbl>
    <w:p w14:paraId="028030CF" w14:textId="77777777" w:rsidR="00390432" w:rsidRDefault="00AC11C7">
      <w:pPr>
        <w:pStyle w:val="documentskn-mlj5sectiontitle"/>
        <w:shd w:val="clear" w:color="auto" w:fill="FFFFFF"/>
        <w:rPr>
          <w:color w:val="BCA97E"/>
        </w:rPr>
      </w:pPr>
      <w:r>
        <w:rPr>
          <w:color w:val="BCA97E"/>
        </w:rPr>
        <w:t>Formação acadêmica</w:t>
      </w:r>
    </w:p>
    <w:tbl>
      <w:tblPr>
        <w:tblStyle w:val="documentskn-mlj5bottomboxparagraphexprparatabl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260"/>
        <w:gridCol w:w="7946"/>
      </w:tblGrid>
      <w:tr w:rsidR="00390432" w14:paraId="07007AB2" w14:textId="77777777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0ADD3664" w14:textId="77777777" w:rsidR="00390432" w:rsidRDefault="00390432">
            <w:pPr>
              <w:pStyle w:val="documentskn-mlj5bottomboxsectionexprparatablefirstparagraphdatewrapperdiv"/>
              <w:spacing w:line="280" w:lineRule="atLeast"/>
              <w:rPr>
                <w:rStyle w:val="documentskn-mlj5bottomboxsectionparagraphexprparatablenth-last-child1datewrapp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37C4EDA" w14:textId="77777777" w:rsidR="00390432" w:rsidRDefault="00390432">
            <w:pPr>
              <w:pStyle w:val="documentskn-mlj5bottomboxsectionexprparatablefirstparagraphdatewrapperdiv"/>
              <w:spacing w:line="280" w:lineRule="atLeast"/>
              <w:rPr>
                <w:rStyle w:val="documentskn-mlj5bottomboxsectionexprparatablefirstparagraph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7946" w:type="dxa"/>
            <w:tcBorders>
              <w:top w:val="single" w:sz="8" w:space="0" w:color="FFFFFF"/>
            </w:tcBorders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32E9FEB1" w14:textId="77777777" w:rsidR="00390432" w:rsidRDefault="00AC11C7">
            <w:pPr>
              <w:pStyle w:val="documentskn-mlj5bottomboxsectionexprparatablefirstparagraphsinglecolumnanynth-child1"/>
              <w:spacing w:line="280" w:lineRule="atLeast"/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Recursos Humanos</w:t>
            </w:r>
          </w:p>
          <w:p w14:paraId="55DCA05F" w14:textId="77777777" w:rsidR="00390432" w:rsidRDefault="00AC11C7">
            <w:pPr>
              <w:pStyle w:val="documentskn-mlj5bottomboxsectionexprparatablefirstparagraphdatewrapperdiv"/>
              <w:spacing w:line="280" w:lineRule="atLeast"/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documentskn-mlj5txtBold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Universidade Estácio de Sá</w:t>
            </w:r>
            <w:r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- </w:t>
            </w:r>
            <w:r>
              <w:rPr>
                <w:rStyle w:val="documentskn-mlj5educationjobcity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Ribeirão Preto, SP</w:t>
            </w:r>
            <w:r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 </w:t>
            </w:r>
          </w:p>
          <w:p w14:paraId="0C012EB6" w14:textId="77777777" w:rsidR="00390432" w:rsidRDefault="00AC11C7">
            <w:pPr>
              <w:pStyle w:val="divdocumentullinth-last-child1"/>
              <w:numPr>
                <w:ilvl w:val="0"/>
                <w:numId w:val="2"/>
              </w:numPr>
              <w:spacing w:line="280" w:lineRule="atLeast"/>
              <w:ind w:left="200" w:hanging="192"/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Graduação em Gestão de Recursos Humanos</w:t>
            </w:r>
          </w:p>
          <w:p w14:paraId="2469B98F" w14:textId="77777777" w:rsidR="00390432" w:rsidRDefault="00AC11C7">
            <w:pPr>
              <w:pStyle w:val="documentskn-mlj5dispBlock"/>
              <w:spacing w:line="280" w:lineRule="atLeast"/>
              <w:rPr>
                <w:rStyle w:val="documentskn-mlj5bottomboxsectionparagraphexprparatablenth-last-child1singlecolum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01/2020</w:t>
            </w:r>
          </w:p>
        </w:tc>
      </w:tr>
    </w:tbl>
    <w:p w14:paraId="386FA6AD" w14:textId="77777777" w:rsidR="00390432" w:rsidRDefault="00390432">
      <w:pPr>
        <w:rPr>
          <w:vanish/>
        </w:rPr>
      </w:pPr>
    </w:p>
    <w:tbl>
      <w:tblPr>
        <w:tblStyle w:val="documentskn-mlj5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260"/>
        <w:gridCol w:w="7946"/>
      </w:tblGrid>
      <w:tr w:rsidR="00390432" w14:paraId="649082A1" w14:textId="77777777">
        <w:trPr>
          <w:trHeight w:hRule="exact" w:val="200"/>
          <w:tblCellSpacing w:w="0" w:type="dxa"/>
        </w:trPr>
        <w:tc>
          <w:tcPr>
            <w:tcW w:w="2500" w:type="dxa"/>
            <w:tcBorders>
              <w:top w:val="single" w:sz="40" w:space="0" w:color="F5F2E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5A148A" w14:textId="77777777" w:rsidR="00390432" w:rsidRDefault="00390432"/>
        </w:tc>
        <w:tc>
          <w:tcPr>
            <w:tcW w:w="260" w:type="dxa"/>
            <w:tcBorders>
              <w:top w:val="single" w:sz="40" w:space="0" w:color="F5F2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0D2B5DE" w14:textId="77777777" w:rsidR="00390432" w:rsidRDefault="00390432"/>
        </w:tc>
        <w:tc>
          <w:tcPr>
            <w:tcW w:w="7946" w:type="dxa"/>
            <w:tcBorders>
              <w:top w:val="single" w:sz="40" w:space="0" w:color="F5F2E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97E748" w14:textId="77777777" w:rsidR="00390432" w:rsidRDefault="00390432"/>
        </w:tc>
      </w:tr>
      <w:tr w:rsidR="00390432" w14:paraId="5CB5522A" w14:textId="77777777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16F053A6" w14:textId="77777777" w:rsidR="00390432" w:rsidRDefault="00AC11C7">
            <w:pPr>
              <w:pStyle w:val="documentskn-mlj5sectiontitle"/>
              <w:rPr>
                <w:rStyle w:val="documentskn-mlj5bottomboxsectionsectiontableheading"/>
                <w:color w:val="BCA97E"/>
              </w:rPr>
            </w:pPr>
            <w:r>
              <w:rPr>
                <w:rStyle w:val="documentskn-mlj5bottomboxsectionsectiontableheading"/>
                <w:color w:val="BCA97E"/>
              </w:rPr>
              <w:t>Competências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CC5D622" w14:textId="77777777" w:rsidR="00390432" w:rsidRDefault="00390432">
            <w:pPr>
              <w:pStyle w:val="documentskn-mlj5bottomboxsectionpindcellParagraph"/>
              <w:spacing w:line="280" w:lineRule="atLeast"/>
              <w:rPr>
                <w:rStyle w:val="documentskn-mlj5bottomboxsectionpindcell"/>
                <w:rFonts w:ascii="PT Sans Caption" w:eastAsia="PT Sans Caption" w:hAnsi="PT Sans Caption" w:cs="PT Sans Caption"/>
                <w:b/>
                <w:bCs/>
                <w:color w:val="BCA97E"/>
                <w:sz w:val="20"/>
                <w:szCs w:val="20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tbl>
            <w:tblPr>
              <w:tblStyle w:val="documentskn-mlj5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973"/>
              <w:gridCol w:w="3973"/>
            </w:tblGrid>
            <w:tr w:rsidR="00390432" w14:paraId="3967737C" w14:textId="77777777">
              <w:tc>
                <w:tcPr>
                  <w:tcW w:w="3973" w:type="dxa"/>
                  <w:tcMar>
                    <w:top w:w="5" w:type="dxa"/>
                    <w:left w:w="5" w:type="dxa"/>
                    <w:bottom w:w="5" w:type="dxa"/>
                    <w:right w:w="305" w:type="dxa"/>
                  </w:tcMar>
                  <w:hideMark/>
                </w:tcPr>
                <w:p w14:paraId="6CB48D1F" w14:textId="77777777" w:rsidR="00390432" w:rsidRDefault="00AC11C7">
                  <w:pPr>
                    <w:pStyle w:val="documentskn-mlj5ulli"/>
                    <w:numPr>
                      <w:ilvl w:val="0"/>
                      <w:numId w:val="3"/>
                    </w:numPr>
                    <w:spacing w:line="280" w:lineRule="atLeast"/>
                    <w:ind w:left="192" w:hanging="192"/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</w:pPr>
                  <w:r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  <w:t>Trabalho em equipe</w:t>
                  </w:r>
                </w:p>
                <w:p w14:paraId="6596D5FF" w14:textId="77777777" w:rsidR="00390432" w:rsidRDefault="00AC11C7">
                  <w:pPr>
                    <w:pStyle w:val="documentskn-mlj5ulli"/>
                    <w:numPr>
                      <w:ilvl w:val="0"/>
                      <w:numId w:val="3"/>
                    </w:numPr>
                    <w:spacing w:line="280" w:lineRule="atLeast"/>
                    <w:ind w:left="192" w:hanging="192"/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</w:pPr>
                  <w:r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  <w:t>Assistência ao cliente</w:t>
                  </w:r>
                </w:p>
                <w:p w14:paraId="669C7BAA" w14:textId="77777777" w:rsidR="00390432" w:rsidRDefault="00AC11C7">
                  <w:pPr>
                    <w:pStyle w:val="divdocumentullinth-last-child1"/>
                    <w:numPr>
                      <w:ilvl w:val="0"/>
                      <w:numId w:val="3"/>
                    </w:numPr>
                    <w:spacing w:line="280" w:lineRule="atLeast"/>
                    <w:ind w:left="192" w:hanging="192"/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</w:pPr>
                  <w:r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  <w:t>Mostruários de vendas</w:t>
                  </w:r>
                </w:p>
              </w:tc>
              <w:tc>
                <w:tcPr>
                  <w:tcW w:w="3973" w:type="dxa"/>
                  <w:tcMar>
                    <w:top w:w="5" w:type="dxa"/>
                    <w:left w:w="5" w:type="dxa"/>
                    <w:bottom w:w="5" w:type="dxa"/>
                    <w:right w:w="305" w:type="dxa"/>
                  </w:tcMar>
                  <w:hideMark/>
                </w:tcPr>
                <w:p w14:paraId="1C411568" w14:textId="77777777" w:rsidR="00390432" w:rsidRDefault="00AC11C7">
                  <w:pPr>
                    <w:pStyle w:val="documentskn-mlj5ulli"/>
                    <w:numPr>
                      <w:ilvl w:val="0"/>
                      <w:numId w:val="4"/>
                    </w:numPr>
                    <w:spacing w:line="280" w:lineRule="atLeast"/>
                    <w:ind w:left="192" w:hanging="192"/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</w:pPr>
                  <w:r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  <w:t>Habilidades em comunicação</w:t>
                  </w:r>
                </w:p>
                <w:p w14:paraId="07DEF8CC" w14:textId="77777777" w:rsidR="00390432" w:rsidRDefault="00AC11C7">
                  <w:pPr>
                    <w:pStyle w:val="documentskn-mlj5ulli"/>
                    <w:numPr>
                      <w:ilvl w:val="0"/>
                      <w:numId w:val="4"/>
                    </w:numPr>
                    <w:spacing w:line="280" w:lineRule="atLeast"/>
                    <w:ind w:left="192" w:hanging="192"/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</w:pPr>
                  <w:r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  <w:t>Resolução de problemas</w:t>
                  </w:r>
                </w:p>
                <w:p w14:paraId="0FFB5E90" w14:textId="77777777" w:rsidR="00390432" w:rsidRDefault="00AC11C7">
                  <w:pPr>
                    <w:pStyle w:val="divdocumentullinth-last-child1"/>
                    <w:numPr>
                      <w:ilvl w:val="0"/>
                      <w:numId w:val="4"/>
                    </w:numPr>
                    <w:spacing w:line="280" w:lineRule="atLeast"/>
                    <w:ind w:left="192" w:hanging="192"/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</w:pPr>
                  <w:r>
                    <w:rPr>
                      <w:rStyle w:val="documentskn-mlj5bottomboxsectionsectiontableparagraphWrapper"/>
                      <w:rFonts w:ascii="PT Sans Caption" w:eastAsia="PT Sans Caption" w:hAnsi="PT Sans Caption" w:cs="PT Sans Caption"/>
                      <w:sz w:val="20"/>
                      <w:szCs w:val="20"/>
                    </w:rPr>
                    <w:t>Atenção a detalhes</w:t>
                  </w:r>
                </w:p>
              </w:tc>
            </w:tr>
          </w:tbl>
          <w:p w14:paraId="50C6263A" w14:textId="77777777" w:rsidR="00390432" w:rsidRDefault="00AC11C7">
            <w:pPr>
              <w:spacing w:line="20" w:lineRule="auto"/>
              <w:rPr>
                <w:rStyle w:val="documentskn-mlj5bottomboxsectionsectiontableparagraphWrapper"/>
                <w:rFonts w:ascii="PT Sans Caption" w:eastAsia="PT Sans Caption" w:hAnsi="PT Sans Caption" w:cs="PT Sans Caption"/>
                <w:sz w:val="20"/>
                <w:szCs w:val="20"/>
              </w:rPr>
            </w:pPr>
            <w:r>
              <w:rPr>
                <w:color w:val="FFFFFF"/>
                <w:sz w:val="2"/>
              </w:rPr>
              <w:t>.</w:t>
            </w:r>
          </w:p>
        </w:tc>
      </w:tr>
    </w:tbl>
    <w:p w14:paraId="331DFFF5" w14:textId="77777777" w:rsidR="00390432" w:rsidRDefault="00390432">
      <w:pPr>
        <w:rPr>
          <w:color w:val="BCA97E"/>
        </w:rPr>
      </w:pPr>
    </w:p>
    <w:sectPr w:rsidR="00390432">
      <w:headerReference w:type="default" r:id="rId13"/>
      <w:footerReference w:type="default" r:id="rId14"/>
      <w:type w:val="continuous"/>
      <w:pgSz w:w="11906" w:h="16838"/>
      <w:pgMar w:top="240" w:right="600" w:bottom="24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866B2" w14:textId="77777777" w:rsidR="00921C6D" w:rsidRDefault="00921C6D">
      <w:pPr>
        <w:spacing w:line="240" w:lineRule="auto"/>
      </w:pPr>
      <w:r>
        <w:separator/>
      </w:r>
    </w:p>
  </w:endnote>
  <w:endnote w:type="continuationSeparator" w:id="0">
    <w:p w14:paraId="434D23BD" w14:textId="77777777" w:rsidR="00921C6D" w:rsidRDefault="00921C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swald">
    <w:charset w:val="00"/>
    <w:family w:val="auto"/>
    <w:pitch w:val="default"/>
    <w:sig w:usb0="00000000" w:usb1="00000000" w:usb2="00000000" w:usb3="00000000" w:csb0="00000001" w:csb1="00000000"/>
    <w:embedRegular r:id="rId1" w:fontKey="{8FD6EC9A-CF38-4F9A-B135-EF7C0B7DEBA2}"/>
  </w:font>
  <w:font w:name="PT Sans Caption">
    <w:charset w:val="00"/>
    <w:family w:val="auto"/>
    <w:pitch w:val="default"/>
    <w:sig w:usb0="00000000" w:usb1="00000000" w:usb2="00000000" w:usb3="00000000" w:csb0="00000001" w:csb1="00000000"/>
    <w:embedRegular r:id="rId2" w:fontKey="{E38B893A-97E6-416A-95D0-6E684AF84674}"/>
    <w:embedBold r:id="rId3" w:fontKey="{227A27BC-8AD8-40C7-BE98-42103BE4B6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8CBF3" w14:textId="77777777" w:rsidR="00390432" w:rsidRDefault="00AC11C7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3A2E5" w14:textId="77777777" w:rsidR="00390432" w:rsidRDefault="00AC11C7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0868B" w14:textId="77777777" w:rsidR="00921C6D" w:rsidRDefault="00921C6D">
      <w:pPr>
        <w:spacing w:line="240" w:lineRule="auto"/>
      </w:pPr>
      <w:r>
        <w:separator/>
      </w:r>
    </w:p>
  </w:footnote>
  <w:footnote w:type="continuationSeparator" w:id="0">
    <w:p w14:paraId="12E503F3" w14:textId="77777777" w:rsidR="00921C6D" w:rsidRDefault="00921C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2FA1E" w14:textId="77777777" w:rsidR="00390432" w:rsidRDefault="00AC11C7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2A2A9" w14:textId="77777777" w:rsidR="00390432" w:rsidRDefault="00AC11C7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6C1E1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268A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9877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A83F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421D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121E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04E5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60C7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FC30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D5A37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AE4D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E6B0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B096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0227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1842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34F1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4899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F099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3105B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2AC3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06E3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AE70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F631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C4C6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B44D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68C4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D8C7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6DE07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2A1F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6C07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489E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B6EC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B03B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D851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1858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16B2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embedTrueTypeFonts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32"/>
    <w:rsid w:val="000C4BA3"/>
    <w:rsid w:val="00182ED0"/>
    <w:rsid w:val="00390432"/>
    <w:rsid w:val="003D02B7"/>
    <w:rsid w:val="00782DDD"/>
    <w:rsid w:val="00810C8D"/>
    <w:rsid w:val="00876809"/>
    <w:rsid w:val="00921C6D"/>
    <w:rsid w:val="00A41957"/>
    <w:rsid w:val="00AC11C7"/>
    <w:rsid w:val="00B83DAF"/>
    <w:rsid w:val="00BD4C33"/>
    <w:rsid w:val="00C00C54"/>
    <w:rsid w:val="00DC0023"/>
    <w:rsid w:val="00E1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D4A2C"/>
  <w15:docId w15:val="{AB2030E4-14AC-4889-BE21-DE11BED8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tulo5">
    <w:name w:val="heading 5"/>
    <w:basedOn w:val="Normal"/>
    <w:next w:val="Normal"/>
    <w:link w:val="Ttulo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tulo6">
    <w:name w:val="heading 6"/>
    <w:basedOn w:val="Normal"/>
    <w:next w:val="Normal"/>
    <w:link w:val="Ttulo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tulo5Char">
    <w:name w:val="Título 5 Char"/>
    <w:basedOn w:val="Fontepargpadro"/>
    <w:link w:val="Ttulo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tulo6Char">
    <w:name w:val="Título 6 Char"/>
    <w:basedOn w:val="Fontepargpadro"/>
    <w:link w:val="Ttulo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j5fontsize">
    <w:name w:val="document_skn-mlj5_fontsize"/>
    <w:basedOn w:val="Normal"/>
    <w:rPr>
      <w:sz w:val="20"/>
      <w:szCs w:val="20"/>
    </w:rPr>
  </w:style>
  <w:style w:type="paragraph" w:customStyle="1" w:styleId="div">
    <w:name w:val="div"/>
    <w:basedOn w:val="Normal"/>
  </w:style>
  <w:style w:type="paragraph" w:customStyle="1" w:styleId="documentskn-mlj5SECTIONCNTC">
    <w:name w:val="document_skn-mlj5_SECTION_CNTC"/>
    <w:basedOn w:val="Normal"/>
  </w:style>
  <w:style w:type="paragraph" w:customStyle="1" w:styleId="documentskn-mlj5sectionSECTIONCNTCfirstparagraph">
    <w:name w:val="document_skn-mlj5_section_SECTION_CNTC_firstparagraph"/>
    <w:basedOn w:val="Normal"/>
  </w:style>
  <w:style w:type="character" w:customStyle="1" w:styleId="documentskn-mlj5topbluesectionnth-last-child1paragraphnth-last-child1divnth-last-child1any">
    <w:name w:val="document_skn-mlj5_topbluesection_nth-last-child(1)_paragraph_nth-last-child(1) &gt; div_nth-last-child(1) &gt; any"/>
    <w:basedOn w:val="Fontepargpadro"/>
  </w:style>
  <w:style w:type="character" w:customStyle="1" w:styleId="span">
    <w:name w:val="span"/>
    <w:basedOn w:val="Fontepargpadro"/>
    <w:rPr>
      <w:bdr w:val="none" w:sz="0" w:space="0" w:color="auto"/>
      <w:vertAlign w:val="baseline"/>
    </w:rPr>
  </w:style>
  <w:style w:type="paragraph" w:customStyle="1" w:styleId="documentskn-mlj5zipsuffix">
    <w:name w:val="document_skn-mlj5_zipsuffix"/>
    <w:basedOn w:val="Normal"/>
  </w:style>
  <w:style w:type="table" w:customStyle="1" w:styleId="documentskn-mlj5address">
    <w:name w:val="document_skn-mlj5_address"/>
    <w:basedOn w:val="Tabelanormal"/>
    <w:tblPr/>
  </w:style>
  <w:style w:type="paragraph" w:customStyle="1" w:styleId="documentskn-mlj5section">
    <w:name w:val="document_skn-mlj5_section"/>
    <w:basedOn w:val="Normal"/>
    <w:pPr>
      <w:pBdr>
        <w:top w:val="none" w:sz="0" w:space="5" w:color="auto"/>
      </w:pBdr>
    </w:pPr>
  </w:style>
  <w:style w:type="paragraph" w:customStyle="1" w:styleId="documentskn-mlj5paragraph">
    <w:name w:val="document_skn-mlj5_paragraph"/>
    <w:basedOn w:val="Normal"/>
    <w:pPr>
      <w:pBdr>
        <w:top w:val="none" w:sz="0" w:space="15" w:color="auto"/>
      </w:pBdr>
    </w:pPr>
  </w:style>
  <w:style w:type="paragraph" w:customStyle="1" w:styleId="documentskn-mlj5idSECTIONPICTsection">
    <w:name w:val="document_skn-mlj5_|id^=SECTION_PICT + section"/>
    <w:basedOn w:val="Normal"/>
  </w:style>
  <w:style w:type="character" w:customStyle="1" w:styleId="documentskn-mlj5actualNameRowdiv">
    <w:name w:val="document_skn-mlj5_actualNameRow &gt; div"/>
    <w:basedOn w:val="Fontepargpadro"/>
    <w:rPr>
      <w:shd w:val="clear" w:color="auto" w:fill="BCA97E"/>
    </w:rPr>
  </w:style>
  <w:style w:type="table" w:customStyle="1" w:styleId="documentskn-mlj5sectionSECTIONNAMEfirstparagraph">
    <w:name w:val="document_skn-mlj5_section_SECTION_NAME_firstparagraph"/>
    <w:basedOn w:val="Tabelanormal"/>
    <w:tblPr/>
  </w:style>
  <w:style w:type="character" w:customStyle="1" w:styleId="documentskn-mlj5bottomboxsectionsectiontableheading">
    <w:name w:val="document_skn-mlj5_bottombox_section_sectiontable_heading"/>
    <w:basedOn w:val="Fontepargpadro"/>
  </w:style>
  <w:style w:type="paragraph" w:customStyle="1" w:styleId="documentskn-mlj5sectiontitle">
    <w:name w:val="document_skn-mlj5_sectiontitle"/>
    <w:basedOn w:val="Normal"/>
    <w:pPr>
      <w:spacing w:line="300" w:lineRule="atLeast"/>
    </w:pPr>
    <w:rPr>
      <w:rFonts w:ascii="Oswald" w:eastAsia="Oswald" w:hAnsi="Oswald" w:cs="Oswald"/>
      <w:caps/>
    </w:rPr>
  </w:style>
  <w:style w:type="character" w:customStyle="1" w:styleId="documentskn-mlj5bottomboxsectionpindcell">
    <w:name w:val="document_skn-mlj5_bottombox_section_pindcell"/>
    <w:basedOn w:val="Fontepargpadro"/>
  </w:style>
  <w:style w:type="paragraph" w:customStyle="1" w:styleId="documentskn-mlj5bottomboxsectionpindcellParagraph">
    <w:name w:val="document_skn-mlj5_bottombox_section_pindcell Paragraph"/>
    <w:basedOn w:val="Normal"/>
  </w:style>
  <w:style w:type="character" w:customStyle="1" w:styleId="documentskn-mlj5bottomboxsectionsectiontableparagraphWrapper">
    <w:name w:val="document_skn-mlj5_bottombox_section_sectiontable_paragraphWrapper"/>
    <w:basedOn w:val="Fontepargpadro"/>
    <w:rPr>
      <w:color w:val="020303"/>
    </w:rPr>
  </w:style>
  <w:style w:type="paragraph" w:customStyle="1" w:styleId="documentskn-mlj5singlecolumn">
    <w:name w:val="document_skn-mlj5_singlecolumn"/>
    <w:basedOn w:val="Normal"/>
  </w:style>
  <w:style w:type="paragraph" w:customStyle="1" w:styleId="p">
    <w:name w:val="p"/>
    <w:basedOn w:val="Normal"/>
  </w:style>
  <w:style w:type="table" w:customStyle="1" w:styleId="documentskn-mlj5bottomboxsectionsectiontable">
    <w:name w:val="document_skn-mlj5_bottombox_section_sectiontable"/>
    <w:basedOn w:val="Tabelanormal"/>
    <w:tblPr/>
  </w:style>
  <w:style w:type="character" w:customStyle="1" w:styleId="documentskn-mlj5experienceheadingsectiontitle">
    <w:name w:val="document_skn-mlj5_experience_heading_sectiontitle"/>
    <w:basedOn w:val="Fontepargpadro"/>
  </w:style>
  <w:style w:type="character" w:customStyle="1" w:styleId="documentskn-mlj5experienceheadingexpremptycell">
    <w:name w:val="document_skn-mlj5_experience_heading_expremptycell"/>
    <w:basedOn w:val="Fontepargpadro"/>
  </w:style>
  <w:style w:type="table" w:customStyle="1" w:styleId="documentskn-mlj5experienceheading">
    <w:name w:val="document_skn-mlj5_experience_heading"/>
    <w:basedOn w:val="Tabelanormal"/>
    <w:tblPr/>
  </w:style>
  <w:style w:type="character" w:customStyle="1" w:styleId="documentskn-mlj5bottomboxparagraphexprparatabledatewrapper">
    <w:name w:val="document_skn-mlj5_bottombox_paragraph_exprparatable_datewrapper"/>
    <w:basedOn w:val="Fontepargpadro"/>
  </w:style>
  <w:style w:type="paragraph" w:customStyle="1" w:styleId="documentskn-mlj5bottomboxsectionexprparatablefirstparagraphdatewrapperdiv">
    <w:name w:val="document_skn-mlj5_bottombox_section_exprparatable_firstparagraph_datewrapper_div"/>
    <w:basedOn w:val="Normal"/>
  </w:style>
  <w:style w:type="character" w:customStyle="1" w:styleId="documentskn-mlj5experiencejobdates">
    <w:name w:val="document_skn-mlj5_experience_jobdates"/>
    <w:basedOn w:val="Fontepargpadro"/>
    <w:rPr>
      <w:b w:val="0"/>
      <w:bCs w:val="0"/>
    </w:rPr>
  </w:style>
  <w:style w:type="character" w:customStyle="1" w:styleId="documentskn-mlj5bottomboxsectionexprparatablefirstparagraphdatewrapperdivCharacter">
    <w:name w:val="document_skn-mlj5_bottombox_section_exprparatable_firstparagraph_datewrapper_div Character"/>
    <w:basedOn w:val="Fontepargpadro"/>
  </w:style>
  <w:style w:type="paragraph" w:customStyle="1" w:styleId="documentskn-mlj5bottomboxsectionexprparatablefirstparagraphsinglecolumnanynth-child1">
    <w:name w:val="document_skn-mlj5_bottombox_section_exprparatable_firstparagraph_singlecolumn &gt; any_nth-child(1)"/>
    <w:basedOn w:val="Normal"/>
  </w:style>
  <w:style w:type="character" w:customStyle="1" w:styleId="documentskn-mlj5txtBold">
    <w:name w:val="document_skn-mlj5_txtBold"/>
    <w:basedOn w:val="Fontepargpadro"/>
    <w:rPr>
      <w:b/>
      <w:bCs/>
    </w:rPr>
  </w:style>
  <w:style w:type="paragraph" w:customStyle="1" w:styleId="documentskn-mlj5paddedline">
    <w:name w:val="document_skn-mlj5_paddedline"/>
    <w:basedOn w:val="Normal"/>
  </w:style>
  <w:style w:type="character" w:customStyle="1" w:styleId="documentskn-mlj5jobcity">
    <w:name w:val="document_skn-mlj5_jobcity"/>
    <w:basedOn w:val="Fontepargpadro"/>
    <w:rPr>
      <w:b w:val="0"/>
      <w:bCs w:val="0"/>
    </w:rPr>
  </w:style>
  <w:style w:type="paragraph" w:customStyle="1" w:styleId="documentskn-mlj5jobline">
    <w:name w:val="document_skn-mlj5_jobline"/>
    <w:basedOn w:val="Normal"/>
  </w:style>
  <w:style w:type="table" w:customStyle="1" w:styleId="documentskn-mlj5bottomboxparagraphexprparatable">
    <w:name w:val="document_skn-mlj5_bottombox_paragraph_exprparatable"/>
    <w:basedOn w:val="Tabelanormal"/>
    <w:tblPr/>
  </w:style>
  <w:style w:type="paragraph" w:customStyle="1" w:styleId="documentskn-mlj5bottomboxsectionexprparatabledatewrapperdiv">
    <w:name w:val="document_skn-mlj5_bottombox_section_exprparatable_datewrapper_div"/>
    <w:basedOn w:val="Normal"/>
    <w:pPr>
      <w:pBdr>
        <w:top w:val="none" w:sz="0" w:space="15" w:color="auto"/>
      </w:pBdr>
    </w:pPr>
  </w:style>
  <w:style w:type="character" w:customStyle="1" w:styleId="documentskn-mlj5bottomboxsectionexprparatabledatewrapperdivCharacter">
    <w:name w:val="document_skn-mlj5_bottombox_section_exprparatable_datewrapper_div Character"/>
    <w:basedOn w:val="Fontepargpadro"/>
  </w:style>
  <w:style w:type="paragraph" w:customStyle="1" w:styleId="documentskn-mlj5bottomboxsectionexprparatablesinglecolumnanynth-child1">
    <w:name w:val="document_skn-mlj5_bottombox_section_exprparatable_singlecolumn &gt; any_nth-child(1)"/>
    <w:basedOn w:val="Normal"/>
    <w:pPr>
      <w:pBdr>
        <w:top w:val="none" w:sz="0" w:space="15" w:color="auto"/>
      </w:pBdr>
    </w:pPr>
  </w:style>
  <w:style w:type="character" w:customStyle="1" w:styleId="documentskn-mlj5bottomboxsectionparagraphexprparatablenth-last-child1datewrapper">
    <w:name w:val="document_skn-mlj5_bottombox_section_paragraph_exprparatable_nth-last-child(1)_datewrapper"/>
    <w:basedOn w:val="Fontepargpadro"/>
  </w:style>
  <w:style w:type="character" w:customStyle="1" w:styleId="documentskn-mlj5bottomboxsectionparagraphexprparatablenth-last-child1singlecolumn">
    <w:name w:val="document_skn-mlj5_bottombox_section_paragraph_exprparatable_nth-last-child(1)_singlecolumn"/>
    <w:basedOn w:val="Fontepargpadro"/>
  </w:style>
  <w:style w:type="paragraph" w:customStyle="1" w:styleId="divdocumentullinth-last-child1">
    <w:name w:val="div_document_ul_li_nth-last-child(1)"/>
    <w:basedOn w:val="Normal"/>
  </w:style>
  <w:style w:type="paragraph" w:customStyle="1" w:styleId="documentskn-mlj5heading">
    <w:name w:val="document_skn-mlj5_heading"/>
    <w:basedOn w:val="Normal"/>
    <w:rPr>
      <w:b/>
      <w:bCs/>
      <w:color w:val="BCA97E"/>
    </w:rPr>
  </w:style>
  <w:style w:type="character" w:customStyle="1" w:styleId="documentskn-mlj5educationjobcity">
    <w:name w:val="document_skn-mlj5_education_jobcity"/>
    <w:basedOn w:val="Fontepargpadro"/>
    <w:rPr>
      <w:b w:val="0"/>
      <w:bCs w:val="0"/>
    </w:rPr>
  </w:style>
  <w:style w:type="character" w:customStyle="1" w:styleId="documentskn-mlj5educationjobcountry">
    <w:name w:val="document_skn-mlj5_education_jobcountry"/>
    <w:basedOn w:val="Fontepargpadro"/>
    <w:rPr>
      <w:b w:val="0"/>
      <w:bCs w:val="0"/>
    </w:rPr>
  </w:style>
  <w:style w:type="paragraph" w:customStyle="1" w:styleId="documentskn-mlj5dispBlock">
    <w:name w:val="document_skn-mlj5_dispBlock"/>
    <w:basedOn w:val="Normal"/>
  </w:style>
  <w:style w:type="paragraph" w:customStyle="1" w:styleId="documentskn-mlj5ulli">
    <w:name w:val="document_skn-mlj5_ul_li"/>
    <w:basedOn w:val="Normal"/>
  </w:style>
  <w:style w:type="character" w:customStyle="1" w:styleId="documentskn-mlj5ulliCharacter">
    <w:name w:val="document_skn-mlj5_ul_li Character"/>
    <w:basedOn w:val="Fontepargpadro"/>
  </w:style>
  <w:style w:type="character" w:customStyle="1" w:styleId="divdocumentullinth-last-child1Character">
    <w:name w:val="div_document_ul_li_nth-last-child(1) Character"/>
    <w:basedOn w:val="Fontepargpadro"/>
  </w:style>
  <w:style w:type="table" w:customStyle="1" w:styleId="documentskn-mlj5table">
    <w:name w:val="document_skn-mlj5_table"/>
    <w:basedOn w:val="Tabela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223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Beatriz CristinaToledo</dc:title>
  <dc:creator>Inocentini</dc:creator>
  <cp:lastModifiedBy>Mateus Inocentini</cp:lastModifiedBy>
  <cp:revision>4</cp:revision>
  <cp:lastPrinted>2021-07-12T19:38:00Z</cp:lastPrinted>
  <dcterms:created xsi:type="dcterms:W3CDTF">2021-08-13T13:56:00Z</dcterms:created>
  <dcterms:modified xsi:type="dcterms:W3CDTF">2021-08-13T14:01:00Z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0a488438-e0d1-43a9-8694-bf97afa5de51</vt:lpwstr>
  </property>
  <property fmtid="{D5CDD505-2E9C-101B-9397-08002B2CF9AE}" pid="3" name="x1ye=0">
    <vt:lpwstr>ODUAAB+LCAAAAAAABAAVm7dyq1AURT+IApGheAUZRM6hI+ckMl//cG2PEfees/damjHDQYLA0x8IJVgYwVHsA+MC+SFQAWJJ9kOST1B/8a6q/NiR1M0TaDtVtRiBtDNpQW4amGxJLDoEzq/esmaCpQneyJZT2t8h4RWhHT7Ob+Dl6AMkoiVOd2sV1la21KV2Pmp9TYF3sAoQn58O2oI6o0rsMMcWBQWHtaoItcouTQXZpvAlEZte3pnN+p/nfRp</vt:lpwstr>
  </property>
  <property fmtid="{D5CDD505-2E9C-101B-9397-08002B2CF9AE}" pid="4" name="x1ye=1">
    <vt:lpwstr>MONM5x1B6YSgD7qOjL45MqzdKdF+9oO+rq9vb+h3qfMOxsEwnSgFaKlFM4Yq3IjFN6+fFl82+3Nk9DoqJwKAHQXBIROthRHBuUrDr5i4y2BiRFoqoN6a6VhpicKWtDJ5fpER2MAQ+0FfStVUSuy++ByN1ZoGRcRSzg4SC4dR2KRz32aaAOq1NZaqjzMAdZJS6o9ynhHmK0GboXAoAhmK5lnW18zbievaWigEfu6SNLgr6AqRWpu0z9PsCVQsDp6</vt:lpwstr>
  </property>
  <property fmtid="{D5CDD505-2E9C-101B-9397-08002B2CF9AE}" pid="5" name="x1ye=10">
    <vt:lpwstr>J7RlloHSWlMbxeMI/PVoIos+vuwPQXcNfyl8I49gUjrJ4nKo6RTh90IHv38uRllUCGuOdYgepE91ubq7GXHdLNYR3qwA8/G4fCT6uTr0UjntwGpRSyMx6AY9ONxbJhuF7uLR22PHq3H2zpawiwPkEQAiQttS1tYVYEt1LYbVWq0mv2JiOjgZbLTO5YCTdz4kgtRszyEIp1/eZHMpDP1GTtKrdFccSd07xBDsWfu3eTz2Fi2nC5p3juZGv9SiCZs</vt:lpwstr>
  </property>
  <property fmtid="{D5CDD505-2E9C-101B-9397-08002B2CF9AE}" pid="6" name="x1ye=11">
    <vt:lpwstr>CYpV04GecyFCxB0Y7eG4wC5BgnKRs1K9OyZ0/ZA0DIcztACOGgs8kktPuV76IhKcj2NzuaABjWcWomJCUSPic78o+CdXgjAgShLz8vdPYIYrmwanLPFBlbrKfdrPW5CaYZ9HCPfQVT2SyEbaj7MOr6vfQL688A9LE65GJdr5g1t62sNO4tqgwoS44onxJFonBn98r5HypoCEdSO7lu2BX2n42gxZGpMdBE8WMXltyjq3+7y+RdYr+U3MoUCmXEL</vt:lpwstr>
  </property>
  <property fmtid="{D5CDD505-2E9C-101B-9397-08002B2CF9AE}" pid="7" name="x1ye=12">
    <vt:lpwstr>ltDItCsx1i9Y9PTerz+CGOkaqGemhq79wH9y8Y53xyUCNDSUB3yw37eJgw2wiGy1kApHZzXmyp/+VeiUG0l/0C2zuQFHlHOpcVGEui7IR8DWMT92L5+NBCuudlWBnBi4240WpbGKPTLgj/bomZh5di0U8sxrfQP7L9zehi1qixgrdo2dYE4I+nzGGUkP8zNK/mWDVgMFezgD0SWLNyWFVJoXhEsj+DcHJ6bZRrEPZ3eOrPfKJEfr3A+1R+gKECZ</vt:lpwstr>
  </property>
  <property fmtid="{D5CDD505-2E9C-101B-9397-08002B2CF9AE}" pid="8" name="x1ye=13">
    <vt:lpwstr>MG6L/cS/gqo56UfoeEMRzDvpMqzX+ExDh0BEyEqJuOX0NOzla7iwKzBN5NiC+lhstRSV/8R+4gKZh9aexhMPz4/jdLtu7G2iilude6t39lIQ49Oemp4a7amrhxWknAqXZMSMbwJ4qsvtxGPl76XzYhTzJGNZQ1j5cgV+UAf6WT9Eyx5T4x0Ero5O2SbJyt8apkACGgyvyR6CGO2GTA+JI3LPdmrt2zdGTdh5oz4kUKZApm46r5ajrgBUiam43uH</vt:lpwstr>
  </property>
  <property fmtid="{D5CDD505-2E9C-101B-9397-08002B2CF9AE}" pid="9" name="x1ye=14">
    <vt:lpwstr>rEH90EnHrH8eUUeX3X+NU0T48+wrKuo827c9kSfult03rfmsqK2R/gVxNBY1WBnyKTrKbHtcOfSQxmreS0Q+DDiKtO4Fcqn/cHFoZULUtjHsjIWtETul1AmYHkHgIRRIlYCcbqU0bNaadQwAcNLfGBGShCiI0OWGpZ6Ye8PjD8vmkzXWyVSZ++qsttPu2gin59jg5yCuSS+EWTplESTFn1etObtQiRCRRbtcysnWDS4rNVlfmsnrWtjGmmlD4Ye</vt:lpwstr>
  </property>
  <property fmtid="{D5CDD505-2E9C-101B-9397-08002B2CF9AE}" pid="10" name="x1ye=15">
    <vt:lpwstr>L6DODXEbFZShRAxRjk91ia7LJGRWbCUgun7Qfx92d0/jarsB0o2YSNH+VMmXQojgDpg91adNIRyfMocSgeY6x02pKoRlnUxx9ke+PR1PNWONs0GKVKATGNXhkGnLW49GTkwdFaigu2KuuSdTR7dKudR7z3SlB942GlTPW3rDZ/KvEIeb4DJr86XYrtVmcevaVmFAU60esk10wyceje8tcof7vcTE9/XAmb3rS8ELkEfj5ad+0iDbHM2YvMHcl9i</vt:lpwstr>
  </property>
  <property fmtid="{D5CDD505-2E9C-101B-9397-08002B2CF9AE}" pid="11" name="x1ye=16">
    <vt:lpwstr>RgefROqYo51e9hl551InHBlJNgfxydoq885ldIQv5pkpUijK6oYseFwXCRZMbC1YRqdwjTjerlkmb6jSxn41/I7wz+9i8Blsytl0JvBbf8soAlSywDkM1kvEDwTS5gu0l9tqKGikJpuHKK5uYVUVwiGCHuy2UYajvlP87i4BMmRN0B0518ZlE2ddA2bFbYbnoyF7nUUxDbgvOOxC+IvRbmV9PinfXq43QRGv2AQZIzhBvX1FRG9tKs6+3XRcv/P</vt:lpwstr>
  </property>
  <property fmtid="{D5CDD505-2E9C-101B-9397-08002B2CF9AE}" pid="12" name="x1ye=17">
    <vt:lpwstr>5XfUi+5gOwVchVbDX8le9iRVAAGQCYw+NaO1ovPtK3kY/HTyAgYQUThP07nGAbzFZaT0aTltsmUiymVs+frIi5UfC88SAZCvE6+iRebu1reMSBlEh2o7Z5+dWuifLB6eWYg6fCo1YB1txKw9lYJAPdojfJXep4fK0ilcuEJdb3JPIqLaMqBeWVOTRpKQAv6ojx/JI7tAjWCGjsak3673X9kca34kb9U34VQY4R8wgZBgsRuJ9vf2u2DmLL0WNpF</vt:lpwstr>
  </property>
  <property fmtid="{D5CDD505-2E9C-101B-9397-08002B2CF9AE}" pid="13" name="x1ye=18">
    <vt:lpwstr>fMbBoCzxV8SjhEG5lAALRZeEeKujxLQRyMjsd3IegjSXPQjieVhBw+XzB+Won78viWNuKLy5/JAeDz+BFZV3b4dWJtkQw3giS3B041nfZLFYnZjDRpgcT43KgaRXY4dE+qyAhdo6zyQG3xXhFK9pnahUHM2G0NVhTurTiT0t+nYeUSWGzDb/MddGqBJNVcI3g4C2/2BNEqBWb9ZPVFNt5G0zXF4Fjg0N1xOzhxm5cPXIkvKVVUfHIEYkjRSs4kL</vt:lpwstr>
  </property>
  <property fmtid="{D5CDD505-2E9C-101B-9397-08002B2CF9AE}" pid="14" name="x1ye=19">
    <vt:lpwstr>eCGbfKaOrP82kEULtZd2FkYXltQoBqiwCj46drWMZBUqZ+0VEAFxOzU1OGP512fGtnZip6H3k7EB2S+r1GPxfHB9/6FzlGPN4BxnR+fnUSoUj9nEBRG8ulgRJayIgNqNd3AJKN1MHOThn+7Q26KhpwIz4VscbUf+y5SWQbPFRb5aD40rZHZjPBedcV7nOWH9+GzaLoJhvx++K2+GGxdjlpd3fOp3dn0JZmrFglXMudLkWaq6W3OUjdv6r4qmmq+</vt:lpwstr>
  </property>
  <property fmtid="{D5CDD505-2E9C-101B-9397-08002B2CF9AE}" pid="15" name="x1ye=2">
    <vt:lpwstr>D1e8DAdGJT1osD8u10O0t1BpV15ANnxIeyN60M+f4jnI/KPw5k0kjmDo9YDXwJueV7dWSkq1r1g+F4nxFs7UUpP9YB8WdoX8HnUGVWYVMij7ZGlw2eJ6LggCVGFTn8VDeqIkDcoUzNOJktHyRSAGXTOyMDlLBl9Tqt0q1S711kMIZMaTkS8etrpTns/qGEuyeHh+ESej4tmoMm1pQaEPp6eDZCchbc5rqpzD9fPAieG6jTU/DTPkMYx6Z7dCbs4</vt:lpwstr>
  </property>
  <property fmtid="{D5CDD505-2E9C-101B-9397-08002B2CF9AE}" pid="16" name="x1ye=20">
    <vt:lpwstr>KEhlcN+Lliz9MUCyGp0cio6XARr/+7ywG/JXflIXGnEUk8k1IXprfi+3TAIxso6ImiARBlzCFgGkfCLknd+Dg6XfFMHuXYFy/EPXC2JLxNRs99yHsJKxzm0fC61vc7iN5BI17JIcwl1K+LVz8IhYAGL2+nSvoIXqBJuotw7Xfvq5ZUQS4+qYfmY+itsdsN4ikixrfqHMHJUatadW9r5AEMs+kHEbjM0ZEeSoMJBs9BGT2GWAfnTqvkde8P4Eqzy</vt:lpwstr>
  </property>
  <property fmtid="{D5CDD505-2E9C-101B-9397-08002B2CF9AE}" pid="17" name="x1ye=21">
    <vt:lpwstr>JOkBMsQcswVyqhF9Y9zzJI9jXyQv8k5vqZ6GLplVXHqK4xDLM4lU16MNXpz073OtidpYwdZcbu+u2cCNUv+uH47AsZr3znSom8Tz+ErxIiVDQfxXfW9uNvFHuXPFzEmERFA+ryWzF0YLrLtRvv1cz3SVYAUqcaV+Z3/2S2o0PPZsQY1TpWNIttTVxo1Ym852VscF001+7w8sZIyRHYUh+oGhW7BJQ202ZqjdGvNYVxagsSXfAb2C6Wr3FAHWfVh</vt:lpwstr>
  </property>
  <property fmtid="{D5CDD505-2E9C-101B-9397-08002B2CF9AE}" pid="18" name="x1ye=22">
    <vt:lpwstr>VKR+T2MOLBifL4KY5dXsppFuYK6Qp5c7dsX0AFh18EMkjvS4bIgRZOZQtJxDMFcq8xvFE4CJq4g7NSsY6jGF+Jv+zMCaWYrJcu3vUwhyeVoKviMy0CrW70z3os6DD9ezDBd2GM4/tc7RBrSrpKB4qcoPbNQ0eDNJZ8gylsF9lqy0YMp8PnsDdwggTqZN0m/OhXL7+JMslj85+RtzSRCtPPi47zl2Dy9bPGNHUNntdtw073Uip8aT9+nt5L271j1</vt:lpwstr>
  </property>
  <property fmtid="{D5CDD505-2E9C-101B-9397-08002B2CF9AE}" pid="19" name="x1ye=23">
    <vt:lpwstr>gdcEUb4hVUtWaQ0uSRqF0T6s/BP34m1PISPxz5aresbdKehJ+2RyW91n0YeuElwCNG2zSqQsmSVZ7M00p3DynIjyG/gmXrj6nZtY0cc+aOwC2OBxpvVdgGn2R7J4yU/x7fEBMk+/InxTVt8waVL5VludI0HT9p6OIo4sq1hWNT+tc3TWvbUfxC+xG/30pQ24aDJ4cBJwShTmpKs+xZprsuTq1zcsEX4fHrSN5kM8CzdqpeeFRVsDj9RBUeHa+Dm</vt:lpwstr>
  </property>
  <property fmtid="{D5CDD505-2E9C-101B-9397-08002B2CF9AE}" pid="20" name="x1ye=24">
    <vt:lpwstr>6/LhL8HDq02JhCHXd1VPy9YuOUqeol0W03mUXHDuNRWzegqA7oBtYS1+5EI8+8hTu1PxZ60olZrdAPqLH+emjuvp6NBIoAtrlZ7IVR+Yp1QRk22N9yktCbUHDD+2TPgfM1srKnB4ZT/lhiAf/wML79V9Gwm/0W+CMINS2xsLF0iY8M/FkyFuFNwrjwwAVoDywjKjGpPmezF2h56fm+f12rhDIbGY6VsWxEDTe6w7diBqipFm7T9Y1PE05AzXdrl</vt:lpwstr>
  </property>
  <property fmtid="{D5CDD505-2E9C-101B-9397-08002B2CF9AE}" pid="21" name="x1ye=25">
    <vt:lpwstr>I+XlScxPFbv3WTw5L3fSqxOpg0/41NVariny2uI6SBiqlsw1hS87a4UtcFx5uGqiCPLafVWf4PsD3aCJiIVrOUuR1AKI0/FgtPbtJk1ndL5wMUqL0WK2qY8Vtp8CsGO7uTWkSN7BRJr/45YvbfEiyjkL5VEVOjfain9Wr6XIHMgP/1MT7vvLVZbeIwXzItnMPm+mTR4fqYfy5Eiga6HbrAW/ffwIsGEHsI6Dp/tJFVTxU7k2+nQW9jXcbxQP1Fs</vt:lpwstr>
  </property>
  <property fmtid="{D5CDD505-2E9C-101B-9397-08002B2CF9AE}" pid="22" name="x1ye=26">
    <vt:lpwstr>6UslpmPyxkLp8qhhoeD2uJfPCWDctqdZagOJjNaQglYFBk7ZFr8KIylEzi2OnIEoDx7yWPr/ztHgZxszoyuRN2437S+lJ1xi8N0Wzq2J4kwmZYQKQSW/PlxqZaEF5KN36Jb616vEwPp5iZ97Q9g/zHs0VHT7zmJ1ZHknxV90IJxCeUAFsOmK2/Xq59hv4IKTMNU3MLBSgRZ6/hf92ArjQtXsnLdUCH2spgqH62FzAEeMsaz2xLldmREojV3bTvk</vt:lpwstr>
  </property>
  <property fmtid="{D5CDD505-2E9C-101B-9397-08002B2CF9AE}" pid="23" name="x1ye=27">
    <vt:lpwstr>ZK7I9skUDzyGw4i6uWmWnYIxW9xfLT+yLKwjBhBUa894J542/dZfYNnoK/NRvNi54TporWprmYtVR/0xMcaVaZCCuFCrHRb2jZBLOnXOF8fgCP3YM10xLkuKOilmLWl7NKNgg8X/wDbHIzfuUi4rnEm5OPkHfaTmaItl7Gz0yOyMercwds5HmKtQBOlRmn6/LJemd1JuMWZOnB3eRypCj66eJOIINAtCgdTuhSjuylmw8CyRBGxu+4qgSKpaEaS</vt:lpwstr>
  </property>
  <property fmtid="{D5CDD505-2E9C-101B-9397-08002B2CF9AE}" pid="24" name="x1ye=28">
    <vt:lpwstr>bHcPVA/31nNgwg+zckqV/obvWJtXWw+jy3ZgVPosdtJSPwamVoSe4v3eUgNO4+OXl5p9Qz03ezwSMIScc/0jFlHzW0xnvDby7UAojbX+yQU2bBNKmcWHw55ulGa6tyr2LfIxzospvoqs3Uq5D55khjRn9jmTCySptSEV+tXzfQ2OeaTiAbnZi5JLmd5Ts6inmo1d5sWWrs2jv7bjxXJVeTaRVpBskHXOgYoWr5LHU/zc4ocELJPyZrt/QqBoe0n</vt:lpwstr>
  </property>
  <property fmtid="{D5CDD505-2E9C-101B-9397-08002B2CF9AE}" pid="25" name="x1ye=29">
    <vt:lpwstr>VSAcgIfyIlAWZgG/bT4UmbN9eXT7eexdAGQ96xpfSjvnBvGnThUuC7O2hbsIHwW125xAtuoYWq7hSkCaU1gxkJTb1jS3i84RvY066UdptaMCHgSb4pkZicb2eCfZKuOgpu9OLqFkbcRPSAw4cYjox6DtzXyq0Jr+QpvvaXipjmPKbDiGPp1tmghi7POxkV+ym8M2Nj3at4ZQb8sL0FFni6w+wHmV3hPHoAjf3Bfd5RcGlQ13hzLlH6oy9vlLSsX</vt:lpwstr>
  </property>
  <property fmtid="{D5CDD505-2E9C-101B-9397-08002B2CF9AE}" pid="26" name="x1ye=3">
    <vt:lpwstr>RmqosxRRzigw4miUksi3V8Y/PYB4xKAUWsYhlvOGWAyn8IwMKv3c7RwkAsXOsMO93dWx2ZF2mJslyrqygrv4kb27NIDywFMNxZ+XSMfm6L6RL0jY6MoEFfMOb4n32t0Mi4rIuVnJdji5ICO/zkFLCmaqrnvjhST1ng/fbD3CbrmMn3edcr6SNuh89mphhcReRYnexDCiX4+YeG4yKdU6O0DiZx7iJI1IvNN3mL76Gy0p3dePGwn0xkPzarilkKa</vt:lpwstr>
  </property>
  <property fmtid="{D5CDD505-2E9C-101B-9397-08002B2CF9AE}" pid="27" name="x1ye=30">
    <vt:lpwstr>xhvcCCpT1wmEv9gaqVY8UOHcFf0Wy6WQO0+CqHHNbQCIDr+nrX0Tx3A/HuA48wc2rldarTQ/KFFGenbXEbK/Fk96YzY8xWSUPIByRJsRQqUjrLugi64WA/zRflO9lAX22KIeyTnCncEHeNtJeVf6PUlIAcwPGtswdVkURNY1LRh+I7M4k1ME1l/yrVqhsg4VMQrzPDHUEuB5SoCwWdZt6MYXG2pUrvxp54U//SIvlBmpF7pvb6pOCOExzVC1QEf</vt:lpwstr>
  </property>
  <property fmtid="{D5CDD505-2E9C-101B-9397-08002B2CF9AE}" pid="28" name="x1ye=31">
    <vt:lpwstr>jysQ/pZDE9IkzVMbRadXEZFq4BTJVWE7A1/zfFkMWtSw/GdT4h74IXnx5z/ybUVsVjlRQAacx3usIN55rcPe/1rnpoOnFH++v0Op9VPx9taowmQNuc1S2wLD3CsHkKJc2cfYZ4YDZcWxUypQC1y2X/PkXrzHcpZ4Dwgjjnd7u0+7OLgIDivMYAMJUXCd8LsydNOscSdTTTbU8Lu3Bf5vFbrVRaw2qtBjBQux2cJuj0UfH7dGDLhlf4kKTBU1486</vt:lpwstr>
  </property>
  <property fmtid="{D5CDD505-2E9C-101B-9397-08002B2CF9AE}" pid="29" name="x1ye=32">
    <vt:lpwstr>wkTZKJlsZOWUl3pwQh6iFX5HIcsf2skiidBwchhpibt1f+OJ+mtAR7nJF9e3Gfdc4RnsmiXfD4mfUYCKcquGwQiJxaSZx58UH69lKRuxA1cLPIjJDYbn7GUiiJKHqif56EIbd1YL/oHYsWKxiKbJTmywc7tFMjrJroxPXOa6rAuEO69spSCdORx/Q0XT1uxSNYxxem+UrlZCzZeI7hT8PRVJDtnHGptmEFstpntxfGP5hZExB47Mkb9oRDohbCB</vt:lpwstr>
  </property>
  <property fmtid="{D5CDD505-2E9C-101B-9397-08002B2CF9AE}" pid="30" name="x1ye=33">
    <vt:lpwstr>dHouhMzjy1nab0tuuhIoGz1SfWnwX+T31FDXTgtVbZksvJNSMaQdo/eIogy4As365QsZ1l74PGEVQXo2W8Gp95xMGlkZx2cR5mGrV9GctF7REdDQhW/WUUQ6zPxIkYDzw9c/VJK/21gsQtkpddaIyhXhZNN9MFrkWnELPoSClT87A4Dywp4RyqVRLe2Bh8T+SG38+bvmlnGn+kvWKHXKT1ps+nm/AxPEo4PUE7HlxOOEVQcwZjyEoTb+/bwuYts</vt:lpwstr>
  </property>
  <property fmtid="{D5CDD505-2E9C-101B-9397-08002B2CF9AE}" pid="31" name="x1ye=34">
    <vt:lpwstr>LFmm8acGOgAYPheX+HALyaRr6nxXgQwlYSSTYgf5B8i18Gwl4qvLN2LCM4k12q1OVvUcn0qZWGhIZfc0YXcpIth84V8AeBYqJ88PkdH+cVlTWNEqkvrtCTOTUhEGDy9uX39WJFM2r77n/yYWOg+VyaunqtdDGZjWY3hXzcj+aPx8FhdRzdi1uph+KkzdglSvRLIn3uJmP6FBrJlQKPNCPz3XEJC0z6FBo7LjVl61Vt3sfqk3w+2bd9I8RbjNx2U</vt:lpwstr>
  </property>
  <property fmtid="{D5CDD505-2E9C-101B-9397-08002B2CF9AE}" pid="32" name="x1ye=35">
    <vt:lpwstr>lju0NU19R501uJ71DxIvIluVjgpmKtCz3bOrYqxwhzMlZ+Tt0xkaTFaYqhbTra0eS1Wup9NvRm7tSgodkXuwqkgBOuU5OjGhOLirOiYGa1LA1Mdbjh01lePWbwij5DpkeLISInxG8FLxIB6Q5peyKAJqn7jaPmxv2eWkNhwxqk4TYBq+4P3S0g7qCH9cncDB0nibGaoxhlmbGiadT0uTyfjv6vNPagecO3n6KzLhgP74111cRbB4UihwkCgY1SS</vt:lpwstr>
  </property>
  <property fmtid="{D5CDD505-2E9C-101B-9397-08002B2CF9AE}" pid="33" name="x1ye=36">
    <vt:lpwstr>MZRtXRud6rms1u+7Ywx8GlCi9mzBcpKzesdHYMdqXJPmNxqxOfCeCl3XkES7nWp81uyfK8/BDgg3ma1Ox/MAygZmxbgB2Og0Z9zMhkOIIbRHTOI3N9fba1D9UITSmkqaaU89jIshRmJ2rVyu7LA9z9akMz9tkfNJObyswkvzYPd3degseIaZPUvmOcPHODT3y4k4ApNIau8ZWPvWVmc2oVFrgKVmmii/gX7uSfFbAdqT7GrgeCCz895vo2MXgXe</vt:lpwstr>
  </property>
  <property fmtid="{D5CDD505-2E9C-101B-9397-08002B2CF9AE}" pid="34" name="x1ye=37">
    <vt:lpwstr>7x6ed+Z2hc/1tS2ZP8ItCcXFS6NyGzL7FfjfSkvJ05AljxvAtGtkxZ6Q1MmDCLtooTHm2ZYqZOS793NiXn07Wu1RO8SHkNT+zvQlZiFcgsTuqLdXX/37jE/7iXxSS3aYLLC7rF4+V9cFm33PKt5+hgwENyKVGGTcVt+zuAauFwtFTDKEo6ulru8AH9OmHeRWDZJyoce3HGnl3gwxm24p8a/MVsti6r+V7R6AlPSmSHeHq+31swENlNtjtxTFyoH</vt:lpwstr>
  </property>
  <property fmtid="{D5CDD505-2E9C-101B-9397-08002B2CF9AE}" pid="35" name="x1ye=38">
    <vt:lpwstr>YN7l6UX9VrMv8JQRECrzz8tK0bR4U5jKNFHOqczl7LXKvv5E1tmoz4ljfZ728rT3eq08ezS+uDdSLVg5HNPtEXfGQ2Q8ucKCv/eTKsG3few1tviXi/+Xj4hEiAXQRhgi+316+zzFQbLw5JZ0ZjtQtoss+fF8MRHVtY3Z7RT01vbUXVHNYllSNC5Jbqcbkj/vRD6LGJlQYJUcPHSc4TeE+EIyrj6I2xn7sKXV3NzbXwcpuB2/CFPdMxrI/8ckDap</vt:lpwstr>
  </property>
  <property fmtid="{D5CDD505-2E9C-101B-9397-08002B2CF9AE}" pid="36" name="x1ye=39">
    <vt:lpwstr>vKnZujRusca8doTb4eVoNwkJUWzCiIgY3fdeG9wdEki6x5tWUpKgLRtgNOVxz7+iG+EvJZVLDVD69ZcLfAjF+MwQj8ycMAasCzmyS6vw3+gcnwVU2XZX+VCCaMKS/gcLK1W4vsRkK3IBgarpnr9aoqRa0yjIRkYlj5Anvh6yZjQz8TJd8Mi7UWIgObYBmqT60M+LN7+qfYg7H6lAqKD3ZDb13U7wQ1BPZHtftIRaozYURGAnN0S/0qfrk95Sz25</vt:lpwstr>
  </property>
  <property fmtid="{D5CDD505-2E9C-101B-9397-08002B2CF9AE}" pid="37" name="x1ye=4">
    <vt:lpwstr>8sWcETZSjbSt+YIaa1iGcHDU9S0b3xiqqqj9LlMhdPOKeIEvs794IzbHlEuIwFf03jFTJNuRmoQFWwfe+Jz8enR6ww3M4zjW801+m2FpGSWl24ThCx8Y8L7XQFAyFQDRFq5qtvjoftLy3qeGEIXQTUosLpFPzGp1hGYVHo1J0S939UXpnaL5G/vr9CiSWg8/o26iQxtC5wYUz3R1dQ6sRKf4+jzo9eMCyCqmmf2NyZFBVZ97xG7P1OSYNpWevcP</vt:lpwstr>
  </property>
  <property fmtid="{D5CDD505-2E9C-101B-9397-08002B2CF9AE}" pid="38" name="x1ye=40">
    <vt:lpwstr>Z71e3K/CYZSPB2ubExDSd72RxbHnuGdlLtnwlOLSgfay+Cx+OqYzx+Z/vYMap4pZUffXryeszNAhTee36SzrToLzAJj7Ofk+hOE1bnTot7ygQTW4MHUj2Bc6fQFanwKEskiT1WcNvAKfSnXljPMc3lnWQhFMqK0ceB+qCXOXcBOJvWmeIP7686yExyaJ37q87CBpghezJ5ytmyiG4qpGXXElv+ZcJ6iO95cmVDIc/iLcA1gf/8I8jNICI+jX70D</vt:lpwstr>
  </property>
  <property fmtid="{D5CDD505-2E9C-101B-9397-08002B2CF9AE}" pid="39" name="x1ye=41">
    <vt:lpwstr>3+kbFpxEXsdNh6/f5xL9HDBwDmjlR70diBLJ5BB+QAVscFkm1O1laE22P6F4CWCzSQR5igsqc1vJqopGH/fBa3jQYgIkwfitj8g1KfcZvBq8iOv1tmuND0TjP+YB7ViEp3RMwStCJqfyVINq7SWujST/i2T00hwmPLQvXzjc/ky22buXVFJa651Y1yBqqeKdpf7y/ZU7Rxlg+Fs/idzrd6MB31KlSfHn5BjNconpOiEtwH2vsiJuL5hJtfWDgbR</vt:lpwstr>
  </property>
  <property fmtid="{D5CDD505-2E9C-101B-9397-08002B2CF9AE}" pid="40" name="x1ye=42">
    <vt:lpwstr>prqqaQRbUxbCSldNQt4ALF+4akCAk/RpKfTyBNLY0gzyl9un7vSEmoX888ypU1oRnTY19VsKr6xiliKxz7xG+O9FJyKagZ9hUk0mUHvCbbHr8RZE/jqAH7VoSxGkcbfKOE0IaroOyn0HH8ffh0H3LwheFWbNKfD0hT+kQTICw0cihf/iShdxMAYu1dZyez9GtL6dt6zCEwHNJxXnXD2kb+DsGLxGG/5jyfXfbTTxxNmCHeHXARbAnf4XmDsN/mj</vt:lpwstr>
  </property>
  <property fmtid="{D5CDD505-2E9C-101B-9397-08002B2CF9AE}" pid="41" name="x1ye=43">
    <vt:lpwstr>tu6sdA0VzeVoSxFau7TX1hVua9UQWwhMMwmENcOY7gvSXfu2hBx6iP9PkemKMV+LNwwTjP+jZWHljT7emaP9jNlYH3Q8RIyphEHJkdNv4tevdyWWEyYvceSAXYrCV9VJ4h9Urn+Kl0slEIOwrP6HgVTYKXPO7dbCOdNNjjGibbL+zKY2p883dkBcLRlldJ5v6gKIfg+e6b8HZhVxSc5TdnpfSnRi9/f/8ot00Uuk0kBt9hbCJyAdvZe8Pct/QqB</vt:lpwstr>
  </property>
  <property fmtid="{D5CDD505-2E9C-101B-9397-08002B2CF9AE}" pid="42" name="x1ye=44">
    <vt:lpwstr>hfvhPqE8UEayIZm5eorKv4SttdhwhuIzKWBpFV8++Y7KFSLxqusaCrlzr6RinRe8zIwXqKldTu7PHpFhoo3ZjUlVfMCYOeianV97TH82q7fr4/Xqzki+vt/A0rShQLCoTjyRtYOzXsjey1LJOduZgB1t+10Ulo7Tqr9fyvyZl9/DRQRXO0pj0uwrJbWVf0Y0bQL1pUlpV3sLM+QzMIucMXogiOYn+OQI2An2nbde4Z5PWwKF4tu7AnA6HJRKKee</vt:lpwstr>
  </property>
  <property fmtid="{D5CDD505-2E9C-101B-9397-08002B2CF9AE}" pid="43" name="x1ye=45">
    <vt:lpwstr>DCXjjDVVKLvrXaynjNPhUhmLTkkDvsbYXYXRrWitLNIRZT0DGDRvZibE1DoefXKhfQICgIBQrWI8zZsxYFXc5RZ4R13TC7hK5NYU+tpeaOYmu470moJ72qyp/zs2Dw30gGlip39iaAXudKzChbIgakHloIlEwMaQMk6jkrDPHar3TkIXxfj3cg/05gtTjJVj83j3qIapRmr/FWyU/70zlzaXkB1IjxgyhLybe9ynPi7EBdv+gFNLMb+ERluaw79</vt:lpwstr>
  </property>
  <property fmtid="{D5CDD505-2E9C-101B-9397-08002B2CF9AE}" pid="44" name="x1ye=46">
    <vt:lpwstr>q4Cwc/e4F1QijaoBzJdCXuX7scJ9bAVfFitYyBMoevkMdhxwvzx984oNd6/FCv9T0DBHVnFgsXGB2eVF3N4kYr9IRieA2+Qt5b638mJ65McYaSHKYP1mwiTGcNupq/fowXxyyVyzLHMUO8eJpUjIfZCJQWfcRufm7lzxuNz6YASPtayNQnowG6hz3aRDNyA/WRkE5TkVOa9qBgWvCr6hIuAmCmp0KP8T3r+H1dylj08Plktu39US/hUwvJXJTIJ</vt:lpwstr>
  </property>
  <property fmtid="{D5CDD505-2E9C-101B-9397-08002B2CF9AE}" pid="45" name="x1ye=47">
    <vt:lpwstr>T2lL5U3ti6EwJJEgrSgmRWIUf2yYQfGTEaoZYi7z5W3OMIyMk4cdJagJlEpE2WVPrVa7Se4zBMxYTWHiIDFUne4bylKMCVZhcLru08gZ7pf3HauStSpWvK+4ajkZxkvoozFBt7GHbj0+HQZ2chHdviWrPgLEh0mmO/4Z7rBWj1JwLjY0Ui06xgv34Q3lvs5bKR4xux0jXyX62Pt+6yrmLwkUhOmEIX7JrAQCoxcS78nN1lEEo9wJjAlvtqrv5+d</vt:lpwstr>
  </property>
  <property fmtid="{D5CDD505-2E9C-101B-9397-08002B2CF9AE}" pid="46" name="x1ye=48">
    <vt:lpwstr>fXaquHDP+d0pQ1Nzm6kwKpwfgkvWba4uFdtxTxC7wxK2saObsd7YcCwo9mO8W7xTqPok2GzF2U/geAr2HeaW7O80Rh1Ugt3Ueto71XPIhJFaOS73k8G6/Y3C3RNEKE8zJikUQmvxqSZyIFy2Oboutn7LayJNjXenFrvojV4p1j7eea8gKNlcNDKLEgV2kZ5xiR4BOdVrHSoB+SE5Xi8sZm29XETcRgy6OQ+3S5Kc0i3k6QuPH/feWg6vZiaF8nP</vt:lpwstr>
  </property>
  <property fmtid="{D5CDD505-2E9C-101B-9397-08002B2CF9AE}" pid="47" name="x1ye=49">
    <vt:lpwstr>HsWZ2hBL5DTlPW8/BQ/mPhlsn7Te0g8Zps48j5zE7wvkDrCmsXIUv+uZC5sBMFiixa0V+i/Os5ipbwAesQiI9SxpBdVk9RDaQY5RptScibLP6E+u3YKThC8nq6JlNZy7w9xeDofkT5N5PEPCZEGwQrgdAZ2YDRLzsvwLM0eoLl/I29raZe1D/mzAB6GvkzMSNtjXLeHFZ8PbsRlAA975AR4yo0/JwFev88bkAgrsy3uMGVwzwL6mWaZqlh2Z8Ix</vt:lpwstr>
  </property>
  <property fmtid="{D5CDD505-2E9C-101B-9397-08002B2CF9AE}" pid="48" name="x1ye=5">
    <vt:lpwstr>TppYJ8Nn12n2WOFvDAlJECg2jQ4zVrCn+eCCg4tXRKySACMm5PxpV6Nkvz7pazWeQy7ko0z5JP0MiaDihzfG+p6M6FbRXJFHycDNdhFc9vLhJvHSpVGGkMHPW92jSkcHH5cOSaz6JI2Nb+Y6PvEJpyiJ14KQV334ZK8SKzhn6qWZTnFSvlkboNveEkmSYy+iaKr+HTyd3uH7jkFCdGhqm+UHmnyjC7XuMxnd/Fqcwvj1ieXl4tDX5ZauGv75gFx</vt:lpwstr>
  </property>
  <property fmtid="{D5CDD505-2E9C-101B-9397-08002B2CF9AE}" pid="49" name="x1ye=50">
    <vt:lpwstr>u4EM6G7y/FkdyVF2wSywnip2zq/Fw8SEazCmUUfNve6eyVAeEIbzfyGwQmdXs+b6M1982rGW/ixWtApsRpv6SHXhx+zGDRTI6lmw41DYinflL40578tvzbUnbsboEFpxcl2javPVEPd/r9Ix6Vug9hf6FrLhAnPUhr+paymyeNGjXZ3a1ajQmyvw6Heg9K/LyhSLAWpa/L2mCaGPzsaJCTRP8aw/6Ihb4oTsyxpsN47KZzpBIz+yosTxbcmDtWd</vt:lpwstr>
  </property>
  <property fmtid="{D5CDD505-2E9C-101B-9397-08002B2CF9AE}" pid="50" name="x1ye=51">
    <vt:lpwstr>m5BWiqXS0OETObm1ITrHNHo9A+zpNdptJEaPpxh3+qnwp6NU8djbMX1MoxfxX/woVjP4ScFAf/Imu+QxubvaznEikvIIXnabsMYfGDx5dmT0fYJ7XK+jok9oOPiCelTOCkvYbJv6d+5dYg150Lzka9ABKR4vHZ/+4jGvbP4rpFKSh2io3SzSNbSMW/b+0qGZ/7GvfiOjADFGrNZ6jN2DPbR3QUT3ZptBl/lcuEnLdu2TJ4DDwpRm3l5Yd5DnfMw</vt:lpwstr>
  </property>
  <property fmtid="{D5CDD505-2E9C-101B-9397-08002B2CF9AE}" pid="51" name="x1ye=52">
    <vt:lpwstr>dQIALgOyyTZ1d6RSslUaWOxDGU7CPHqyHdmInxiHdh+zxGfuC8F4NNi3fDCafI00sYDqN2QVV+PJaW1u+2F/fAhG2fOw1E+f2NApfhMuRnotU14P6sX1jGeGtOms50NspKJOKSqyndXyKZFXJLkgsOJopScnW5NQL7MXSftNZ1sgMvCojkXa2PVnLg3Yx1SXjUhfLBkjioOqBs05rnITQqa6RVPfmSM4ZrUcRacUaKkFbQynx3SBcNELZmJVGus</vt:lpwstr>
  </property>
  <property fmtid="{D5CDD505-2E9C-101B-9397-08002B2CF9AE}" pid="52" name="x1ye=53">
    <vt:lpwstr>Lzl3tHuM7CwA2piKgSzz8NJ5Pk5mzXom8vNvsdtVaY5QLTuLtFP82oC/PnwdEwlEZN/JcBOtGn2QPkuQiyQ9hKOE37MwwBgzAxFh6OeTG43HP/OLf6pOfm2HO3lFtUfb3PxL7UEINvm1mVptW1J7Yl1zEm4fX5oK0cNlvyutmBHjuYf6q8Jy5UgSBVAZ9CeEC1xD7UGIcd/PgKcdnwnrbncXvsrYhY0GfHx0U41I+GokXPy5uYn9lLyCpGwq2lc</vt:lpwstr>
  </property>
  <property fmtid="{D5CDD505-2E9C-101B-9397-08002B2CF9AE}" pid="53" name="x1ye=54">
    <vt:lpwstr>qYTnWus+rfv/9jQWakODUAAA==</vt:lpwstr>
  </property>
  <property fmtid="{D5CDD505-2E9C-101B-9397-08002B2CF9AE}" pid="54" name="x1ye=6">
    <vt:lpwstr>ko4dMo1CcpFNH5CR+y2osg3nVmmG2iF7OMWmPv+hkJq6TIT5iuuD46vkZnn1TRTWYqVPkGOTIbJZcC6kycui4Kciy2GVoU0XjJrDxfx8IPo8D6lDh8zbnEmmGcnXw9Tsna0ya/HUkmZo+g42T9JswXpu/HRkFzazuWKJpMfNZBVKav2q4dovXsFyUyvBc01nnHJL4VNXNkm7ZyErtC5skHKlSSAXJ0DlGBKGDg0E5wkLUsy9hA/pirqZxvsD+9k</vt:lpwstr>
  </property>
  <property fmtid="{D5CDD505-2E9C-101B-9397-08002B2CF9AE}" pid="55" name="x1ye=7">
    <vt:lpwstr>Te3Wn+qvf9NpTDZDh14CaI2jDF/dFYXs2ojIhTTjk+aZ4dV48koN+WoFeovmHfru1m+2P+atpqNu51VKqeF1dfV6uvCcJrAhm1ZUNS26FC7yizo5fz8QDnYsPI9S910MiEPpBwjQSYVgX4Sy19ozhLE0LPXF1PvAEdhsHD0+er1T5h7dTueDmUCYTcuavvs7Tpx3UnZ+aheBlZA5SO7UyXQpFiL74BIq3DWgcXIXEaqURoPIrVkvORAHJupzzMG</vt:lpwstr>
  </property>
  <property fmtid="{D5CDD505-2E9C-101B-9397-08002B2CF9AE}" pid="56" name="x1ye=8">
    <vt:lpwstr>sUGfrqA1hP2pJ2iuc20AJ+LdQhGu7vdTQSlXJ2aRMNHeoRdECwNuKMmXBzaVhiEBqMN+mrGjpvVuNqE2va1bB2o4EiEAmgog/j2AjGb+8WNmuzlLQoQMEkTakxfpcmRhM3yP2a4EDuB2JMFixCNFjqv3H5waKNhvZOmLLprJZR1AmIDtZZ6QXWElLH7g0WivsVM2gy6uZrUlEeb4YJ/a32rPWxS6dFfVGLerNoDdij7dJxCW9hubW6WJIb6ofCK</vt:lpwstr>
  </property>
  <property fmtid="{D5CDD505-2E9C-101B-9397-08002B2CF9AE}" pid="57" name="x1ye=9">
    <vt:lpwstr>CRRGdBJiSM/xAtmNNBqPwHmdrd+2bsQdZa5I7eO6qfyJecCPpQwxYttzsnlVXEuzt1yQMRxbDXiLuI9Ur+UeGv4s0i4ugiSxioGc5XFlh6fUYuaZU1BJqOr0GxE//hHo/Mb/rgguV5Y4ZkQTF76yWIar3L/KJP4nuzzO1Vd0bdPRiIzOnL0H1m5jrb3HiVcsD/AL7m68ICLObyAxmvbu8nZhOJsKwwijF3PGFiIKhcZwTOIFfPFCCVZqqtu9IUh</vt:lpwstr>
  </property>
</Properties>
</file>